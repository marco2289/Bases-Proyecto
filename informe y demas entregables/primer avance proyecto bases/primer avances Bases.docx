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9776F3" w14:textId="77777777" w:rsidR="005F45BA" w:rsidRPr="00AB01BD" w:rsidRDefault="005F45BA" w:rsidP="005F45BA">
      <w:pPr>
        <w:pStyle w:val="Title"/>
        <w:jc w:val="center"/>
      </w:pPr>
    </w:p>
    <w:p w14:paraId="10BB0605" w14:textId="77777777" w:rsidR="005F45BA" w:rsidRPr="00AB01BD" w:rsidRDefault="005F45BA" w:rsidP="005F45BA">
      <w:pPr>
        <w:pStyle w:val="Title"/>
        <w:jc w:val="center"/>
      </w:pPr>
    </w:p>
    <w:p w14:paraId="71E2BB11" w14:textId="77777777" w:rsidR="005F45BA" w:rsidRPr="00AB01BD" w:rsidRDefault="005F45BA" w:rsidP="005F45BA">
      <w:pPr>
        <w:pStyle w:val="Title"/>
        <w:jc w:val="center"/>
      </w:pPr>
    </w:p>
    <w:p w14:paraId="222F5F6F" w14:textId="77777777" w:rsidR="005F45BA" w:rsidRPr="00AB01BD" w:rsidRDefault="005F45BA" w:rsidP="005F45BA">
      <w:pPr>
        <w:pStyle w:val="Title"/>
        <w:jc w:val="center"/>
      </w:pPr>
    </w:p>
    <w:p w14:paraId="0E6CDA4D" w14:textId="77777777" w:rsidR="005F45BA" w:rsidRPr="00AB01BD" w:rsidRDefault="005F45BA" w:rsidP="005F45BA">
      <w:pPr>
        <w:pStyle w:val="Title"/>
        <w:jc w:val="center"/>
      </w:pPr>
    </w:p>
    <w:p w14:paraId="00FF7F90" w14:textId="77777777" w:rsidR="005F45BA" w:rsidRPr="00AB01BD" w:rsidRDefault="005F45BA" w:rsidP="005F45BA">
      <w:pPr>
        <w:pStyle w:val="Title"/>
        <w:jc w:val="center"/>
      </w:pPr>
      <w:r w:rsidRPr="009B0B1B">
        <w:rPr>
          <w:rFonts w:asciiTheme="minorHAnsi" w:hAnsiTheme="minorHAnsi" w:cstheme="minorHAnsi"/>
          <w:noProof/>
          <w:lang w:val="es-ES_tradnl" w:eastAsia="es-ES_tradnl"/>
        </w:rPr>
        <w:drawing>
          <wp:anchor distT="0" distB="0" distL="0" distR="0" simplePos="0" relativeHeight="251619328" behindDoc="1" locked="0" layoutInCell="1" allowOverlap="1" wp14:anchorId="0678EDB1" wp14:editId="684348E2">
            <wp:simplePos x="0" y="0"/>
            <wp:positionH relativeFrom="page">
              <wp:posOffset>4127647</wp:posOffset>
            </wp:positionH>
            <wp:positionV relativeFrom="page">
              <wp:posOffset>3296920</wp:posOffset>
            </wp:positionV>
            <wp:extent cx="3650615" cy="5071110"/>
            <wp:effectExtent l="0" t="0" r="0" b="0"/>
            <wp:wrapNone/>
            <wp:docPr id="1" name="graphic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s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01BD">
        <w:rPr>
          <w:noProof/>
          <w:lang w:val="es-ES_tradnl" w:eastAsia="es-ES_tradnl"/>
        </w:rPr>
        <w:drawing>
          <wp:inline distT="0" distB="0" distL="0" distR="0" wp14:anchorId="784FFF08" wp14:editId="2FF7DC8E">
            <wp:extent cx="2343150" cy="1476375"/>
            <wp:effectExtent l="0" t="0" r="0" b="9525"/>
            <wp:docPr id="2" name="Imagen 2" descr="E:\Teach UNAH\_Extracurricular\IDENTIDAD INSTITUCIONAL UNAH\LOGO\LOGO UNAH EN IMAGEN\LOGO UNAH FULL 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each UNAH\_Extracurricular\IDENTIDAD INSTITUCIONAL UNAH\LOGO\LOGO UNAH EN IMAGEN\LOGO UNAH FULL COLO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D64A4" w14:textId="77777777" w:rsidR="005F45BA" w:rsidRPr="00AB01BD" w:rsidRDefault="005F45BA" w:rsidP="005F45BA">
      <w:pPr>
        <w:pStyle w:val="Title"/>
        <w:tabs>
          <w:tab w:val="left" w:pos="4176"/>
        </w:tabs>
      </w:pPr>
      <w:r w:rsidRPr="00AB01BD">
        <w:tab/>
      </w:r>
    </w:p>
    <w:p w14:paraId="369AE3A9" w14:textId="57BA316F" w:rsidR="005F45BA" w:rsidRPr="00AB01BD" w:rsidRDefault="00DD6C9F" w:rsidP="005F45BA">
      <w:pPr>
        <w:pStyle w:val="Title"/>
        <w:jc w:val="center"/>
        <w:rPr>
          <w:rFonts w:ascii="Times New Roman" w:eastAsia="MS Mincho" w:hAnsi="Times New Roman" w:cs="Times New Roman"/>
          <w:sz w:val="32"/>
          <w:lang w:eastAsia="ja-JP"/>
        </w:rPr>
      </w:pPr>
      <w:r w:rsidRPr="00AB01BD">
        <w:rPr>
          <w:sz w:val="32"/>
        </w:rPr>
        <w:t>IS-</w:t>
      </w:r>
      <w:r>
        <w:rPr>
          <w:sz w:val="32"/>
        </w:rPr>
        <w:t>501</w:t>
      </w:r>
      <w:r w:rsidR="005F45BA" w:rsidRPr="00AB01BD">
        <w:rPr>
          <w:sz w:val="32"/>
        </w:rPr>
        <w:t xml:space="preserve">, </w:t>
      </w:r>
      <w:r>
        <w:rPr>
          <w:sz w:val="32"/>
        </w:rPr>
        <w:t>Bases de Datos I</w:t>
      </w:r>
    </w:p>
    <w:p w14:paraId="6F1CA7E7" w14:textId="21E0D1B5" w:rsidR="005F45BA" w:rsidRDefault="00072E71" w:rsidP="005F45BA">
      <w:pPr>
        <w:pStyle w:val="Title"/>
        <w:jc w:val="center"/>
        <w:rPr>
          <w:sz w:val="32"/>
        </w:rPr>
      </w:pPr>
      <w:r>
        <w:rPr>
          <w:sz w:val="32"/>
        </w:rPr>
        <w:t>Primer Periodo 2019</w:t>
      </w:r>
    </w:p>
    <w:p w14:paraId="1D0748CB" w14:textId="77777777" w:rsidR="00DD6C9F" w:rsidRPr="00DD6C9F" w:rsidRDefault="00DD6C9F" w:rsidP="00DD6C9F">
      <w:pPr>
        <w:rPr>
          <w:lang w:eastAsia="en-US" w:bidi="ar-SA"/>
        </w:rPr>
      </w:pPr>
    </w:p>
    <w:p w14:paraId="39623D22" w14:textId="0C18C505" w:rsidR="005F45BA" w:rsidRDefault="00473775" w:rsidP="009D3A0B">
      <w:pPr>
        <w:jc w:val="center"/>
      </w:pPr>
      <w:r>
        <w:t>Informe Proyecto de Clase</w:t>
      </w:r>
    </w:p>
    <w:p w14:paraId="2D4B0E56" w14:textId="3371B197" w:rsidR="00473775" w:rsidRDefault="00473775" w:rsidP="009D3A0B">
      <w:pPr>
        <w:jc w:val="center"/>
      </w:pPr>
    </w:p>
    <w:p w14:paraId="2BB6B81C" w14:textId="7D159BDF" w:rsidR="00473775" w:rsidRDefault="00473775" w:rsidP="009D3A0B">
      <w:pPr>
        <w:jc w:val="center"/>
      </w:pPr>
      <w:r>
        <w:t>Elaborado por:</w:t>
      </w:r>
    </w:p>
    <w:tbl>
      <w:tblPr>
        <w:tblStyle w:val="TableGrid"/>
        <w:tblW w:w="9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50"/>
        <w:gridCol w:w="4750"/>
      </w:tblGrid>
      <w:tr w:rsidR="00473775" w:rsidRPr="00473775" w14:paraId="0F3B1C57" w14:textId="77777777" w:rsidTr="00A83ADB">
        <w:trPr>
          <w:trHeight w:val="986"/>
        </w:trPr>
        <w:tc>
          <w:tcPr>
            <w:tcW w:w="4750" w:type="dxa"/>
          </w:tcPr>
          <w:p w14:paraId="26C5780D" w14:textId="77777777" w:rsidR="00DD6C9F" w:rsidRPr="00C156CF" w:rsidRDefault="00DD6C9F" w:rsidP="00473775">
            <w:pPr>
              <w:jc w:val="right"/>
              <w:rPr>
                <w:b/>
                <w:lang w:val="es-ES_tradnl"/>
              </w:rPr>
            </w:pPr>
          </w:p>
          <w:p w14:paraId="376F3093" w14:textId="3FF0BCA1" w:rsidR="00473775" w:rsidRPr="00473775" w:rsidRDefault="00665932" w:rsidP="00A83ADB">
            <w:pPr>
              <w:jc w:val="center"/>
              <w:rPr>
                <w:b/>
              </w:rPr>
            </w:pPr>
            <w:r>
              <w:rPr>
                <w:b/>
              </w:rPr>
              <w:t>20081012042</w:t>
            </w:r>
          </w:p>
        </w:tc>
        <w:tc>
          <w:tcPr>
            <w:tcW w:w="4750" w:type="dxa"/>
          </w:tcPr>
          <w:p w14:paraId="009B5F9F" w14:textId="77777777" w:rsidR="00DD6C9F" w:rsidRPr="00C156CF" w:rsidRDefault="00DD6C9F" w:rsidP="00473775">
            <w:pPr>
              <w:jc w:val="left"/>
              <w:rPr>
                <w:b/>
                <w:lang w:val="es-ES_tradnl"/>
              </w:rPr>
            </w:pPr>
          </w:p>
          <w:p w14:paraId="27A85EB8" w14:textId="6812809E" w:rsidR="00473775" w:rsidRDefault="00665932" w:rsidP="00A83ADB">
            <w:pPr>
              <w:jc w:val="center"/>
              <w:rPr>
                <w:b/>
                <w:lang w:val="es-ES_tradnl"/>
              </w:rPr>
            </w:pPr>
            <w:r w:rsidRPr="00C156CF">
              <w:rPr>
                <w:b/>
                <w:lang w:val="es-ES_tradnl"/>
              </w:rPr>
              <w:t>Marco Tulio Medina Matute</w:t>
            </w:r>
          </w:p>
          <w:p w14:paraId="3FA74627" w14:textId="4C0CF1E3" w:rsidR="00C156CF" w:rsidRPr="00C156CF" w:rsidRDefault="00C156CF" w:rsidP="00473775">
            <w:pPr>
              <w:jc w:val="left"/>
              <w:rPr>
                <w:b/>
                <w:lang w:val="es-ES_tradnl"/>
              </w:rPr>
            </w:pPr>
          </w:p>
        </w:tc>
      </w:tr>
      <w:tr w:rsidR="00473775" w:rsidRPr="00473775" w14:paraId="2B6111B5" w14:textId="77777777" w:rsidTr="00A83ADB">
        <w:trPr>
          <w:trHeight w:val="638"/>
        </w:trPr>
        <w:tc>
          <w:tcPr>
            <w:tcW w:w="4750" w:type="dxa"/>
          </w:tcPr>
          <w:p w14:paraId="4379B4AD" w14:textId="77777777" w:rsidR="00A83ADB" w:rsidRDefault="00A83ADB" w:rsidP="00C156CF">
            <w:pPr>
              <w:jc w:val="center"/>
              <w:rPr>
                <w:b/>
              </w:rPr>
            </w:pPr>
          </w:p>
          <w:p w14:paraId="00660E4A" w14:textId="28DD0E48" w:rsidR="00C156CF" w:rsidRDefault="00C156CF" w:rsidP="00C156CF">
            <w:pPr>
              <w:jc w:val="center"/>
              <w:rPr>
                <w:b/>
              </w:rPr>
            </w:pPr>
            <w:r>
              <w:rPr>
                <w:b/>
              </w:rPr>
              <w:t>20131001635</w:t>
            </w:r>
          </w:p>
          <w:p w14:paraId="69BAE4BC" w14:textId="237FCE3D" w:rsidR="00473775" w:rsidRPr="00DD6C9F" w:rsidRDefault="00473775" w:rsidP="00473775">
            <w:pPr>
              <w:jc w:val="right"/>
              <w:rPr>
                <w:b/>
                <w:lang w:val="es-ES_tradnl"/>
              </w:rPr>
            </w:pPr>
          </w:p>
        </w:tc>
        <w:tc>
          <w:tcPr>
            <w:tcW w:w="4750" w:type="dxa"/>
          </w:tcPr>
          <w:p w14:paraId="59727ADA" w14:textId="77777777" w:rsidR="00A83ADB" w:rsidRDefault="00A83ADB" w:rsidP="00A83ADB">
            <w:pPr>
              <w:jc w:val="center"/>
              <w:rPr>
                <w:b/>
                <w:lang w:val="es-ES_tradnl"/>
              </w:rPr>
            </w:pPr>
          </w:p>
          <w:p w14:paraId="41E5E3CD" w14:textId="2F15267E" w:rsidR="00473775" w:rsidRPr="00DD6C9F" w:rsidRDefault="00C156CF" w:rsidP="00A83ADB">
            <w:pPr>
              <w:jc w:val="center"/>
              <w:rPr>
                <w:b/>
                <w:lang w:val="es-ES_tradnl"/>
              </w:rPr>
            </w:pPr>
            <w:r w:rsidRPr="00C156CF">
              <w:rPr>
                <w:b/>
                <w:lang w:val="es-ES_tradnl"/>
              </w:rPr>
              <w:t>Oscar Andrés Fonseca Hernández</w:t>
            </w:r>
          </w:p>
        </w:tc>
      </w:tr>
      <w:tr w:rsidR="00A83ADB" w:rsidRPr="00473775" w14:paraId="370CCDB6" w14:textId="77777777" w:rsidTr="00A83ADB">
        <w:trPr>
          <w:trHeight w:val="328"/>
        </w:trPr>
        <w:tc>
          <w:tcPr>
            <w:tcW w:w="4750" w:type="dxa"/>
          </w:tcPr>
          <w:p w14:paraId="7879363F" w14:textId="77777777" w:rsidR="00A83ADB" w:rsidRDefault="00A83ADB" w:rsidP="00C156CF">
            <w:pPr>
              <w:jc w:val="center"/>
              <w:rPr>
                <w:b/>
              </w:rPr>
            </w:pPr>
          </w:p>
          <w:p w14:paraId="3E184CF4" w14:textId="7FF15CFC" w:rsidR="00A83ADB" w:rsidRDefault="0017541E" w:rsidP="00C156CF">
            <w:pPr>
              <w:jc w:val="center"/>
              <w:rPr>
                <w:b/>
              </w:rPr>
            </w:pPr>
            <w:r w:rsidRPr="0017541E">
              <w:rPr>
                <w:b/>
              </w:rPr>
              <w:t>20151900086</w:t>
            </w:r>
          </w:p>
        </w:tc>
        <w:tc>
          <w:tcPr>
            <w:tcW w:w="4750" w:type="dxa"/>
          </w:tcPr>
          <w:p w14:paraId="014F05B0" w14:textId="77777777" w:rsidR="00A83ADB" w:rsidRDefault="00A83ADB" w:rsidP="00A83ADB">
            <w:pPr>
              <w:jc w:val="center"/>
              <w:rPr>
                <w:b/>
                <w:lang w:val="es-ES_tradnl"/>
              </w:rPr>
            </w:pPr>
          </w:p>
          <w:p w14:paraId="0DD56CB7" w14:textId="724A6E40" w:rsidR="00A83ADB" w:rsidRDefault="00A83ADB" w:rsidP="00A83ADB">
            <w:pPr>
              <w:jc w:val="center"/>
              <w:rPr>
                <w:b/>
                <w:lang w:val="es-ES_tradnl"/>
              </w:rPr>
            </w:pPr>
            <w:r>
              <w:rPr>
                <w:b/>
                <w:lang w:val="es-ES_tradnl"/>
              </w:rPr>
              <w:t xml:space="preserve">Bryan Ariel </w:t>
            </w:r>
            <w:r w:rsidR="00E0142A">
              <w:rPr>
                <w:b/>
                <w:lang w:val="es-ES_tradnl"/>
              </w:rPr>
              <w:t>Sánchez</w:t>
            </w:r>
            <w:r w:rsidR="0017541E">
              <w:rPr>
                <w:b/>
                <w:lang w:val="es-ES_tradnl"/>
              </w:rPr>
              <w:t xml:space="preserve"> </w:t>
            </w:r>
            <w:proofErr w:type="spellStart"/>
            <w:r>
              <w:rPr>
                <w:b/>
                <w:lang w:val="es-ES_tradnl"/>
              </w:rPr>
              <w:t>Anariba</w:t>
            </w:r>
            <w:proofErr w:type="spellEnd"/>
          </w:p>
          <w:p w14:paraId="454D06DB" w14:textId="3D80B611" w:rsidR="00A83ADB" w:rsidRDefault="00A83ADB" w:rsidP="00473775">
            <w:pPr>
              <w:jc w:val="left"/>
              <w:rPr>
                <w:b/>
                <w:lang w:val="es-ES_tradnl"/>
              </w:rPr>
            </w:pPr>
          </w:p>
        </w:tc>
      </w:tr>
    </w:tbl>
    <w:p w14:paraId="4109A60F" w14:textId="77777777" w:rsidR="00473775" w:rsidRPr="00473775" w:rsidRDefault="00473775" w:rsidP="009D3A0B">
      <w:pPr>
        <w:jc w:val="center"/>
        <w:rPr>
          <w:b/>
        </w:rPr>
      </w:pPr>
    </w:p>
    <w:p w14:paraId="785DB85F" w14:textId="77777777" w:rsidR="00473775" w:rsidRPr="00AB01BD" w:rsidRDefault="00473775" w:rsidP="009D3A0B">
      <w:pPr>
        <w:jc w:val="center"/>
      </w:pPr>
    </w:p>
    <w:p w14:paraId="08D010B4" w14:textId="52382917" w:rsidR="005F45BA" w:rsidRPr="00AB01BD" w:rsidRDefault="005F45BA" w:rsidP="009D3A0B">
      <w:pPr>
        <w:jc w:val="center"/>
      </w:pPr>
      <w:r w:rsidRPr="00AB01BD">
        <w:t>Catedrático: Erick Vladimir Reyes Marín</w:t>
      </w:r>
    </w:p>
    <w:p w14:paraId="311D8A94" w14:textId="77777777" w:rsidR="005F45BA" w:rsidRPr="00AB01BD" w:rsidRDefault="005F45BA" w:rsidP="005F45BA">
      <w:pPr>
        <w:rPr>
          <w:rFonts w:ascii="Trebuchet MS" w:eastAsia="Trebuchet MS" w:hAnsi="Trebuchet MS" w:cs="Trebuchet MS"/>
          <w:sz w:val="32"/>
        </w:rPr>
      </w:pPr>
      <w:r w:rsidRPr="00AB01BD">
        <w:br w:type="page"/>
      </w:r>
    </w:p>
    <w:bookmarkStart w:id="0" w:name="_Toc7901789" w:displacedByCustomXml="next"/>
    <w:sdt>
      <w:sdtPr>
        <w:rPr>
          <w:rFonts w:ascii="Arial" w:eastAsia="MS Mincho" w:hAnsi="Arial" w:cs="Arial"/>
          <w:b w:val="0"/>
          <w:bCs w:val="0"/>
          <w:color w:val="auto"/>
          <w:sz w:val="22"/>
          <w:szCs w:val="24"/>
        </w:rPr>
        <w:id w:val="-619222613"/>
        <w:docPartObj>
          <w:docPartGallery w:val="Table of Contents"/>
          <w:docPartUnique/>
        </w:docPartObj>
      </w:sdtPr>
      <w:sdtEndPr>
        <w:rPr>
          <w:rFonts w:eastAsia="WenQuanYi Micro Hei" w:cs="Lohit Hindi"/>
        </w:rPr>
      </w:sdtEndPr>
      <w:sdtContent>
        <w:p w14:paraId="394848AF" w14:textId="01211D88" w:rsidR="000A79EB" w:rsidRPr="000A79EB" w:rsidRDefault="00A83ADB" w:rsidP="000A79EB">
          <w:pPr>
            <w:pStyle w:val="Heading1"/>
          </w:pPr>
          <w:r>
            <w:t>Índice</w:t>
          </w:r>
          <w:bookmarkEnd w:id="0"/>
        </w:p>
        <w:p w14:paraId="2DBA32B6" w14:textId="0AE6ECC8" w:rsidR="00DF5941" w:rsidRDefault="005F45B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r w:rsidRPr="00AB01BD">
            <w:fldChar w:fldCharType="begin"/>
          </w:r>
          <w:r w:rsidRPr="00AB01BD">
            <w:instrText xml:space="preserve"> TOC \o "1-3" \h \z \u </w:instrText>
          </w:r>
          <w:r w:rsidRPr="00AB01BD">
            <w:fldChar w:fldCharType="separate"/>
          </w:r>
          <w:hyperlink w:anchor="_Toc7901789" w:history="1">
            <w:r w:rsidR="00DF5941" w:rsidRPr="003F2D75">
              <w:rPr>
                <w:rStyle w:val="Hyperlink"/>
                <w:noProof/>
                <w:lang w:bidi="hi-IN"/>
              </w:rPr>
              <w:t>Índice</w:t>
            </w:r>
            <w:r w:rsidR="00DF5941">
              <w:rPr>
                <w:noProof/>
                <w:webHidden/>
              </w:rPr>
              <w:tab/>
            </w:r>
            <w:r w:rsidR="00DF5941">
              <w:rPr>
                <w:noProof/>
                <w:webHidden/>
              </w:rPr>
              <w:fldChar w:fldCharType="begin"/>
            </w:r>
            <w:r w:rsidR="00DF5941">
              <w:rPr>
                <w:noProof/>
                <w:webHidden/>
              </w:rPr>
              <w:instrText xml:space="preserve"> PAGEREF _Toc7901789 \h </w:instrText>
            </w:r>
            <w:r w:rsidR="00DF5941">
              <w:rPr>
                <w:noProof/>
                <w:webHidden/>
              </w:rPr>
            </w:r>
            <w:r w:rsidR="00DF5941">
              <w:rPr>
                <w:noProof/>
                <w:webHidden/>
              </w:rPr>
              <w:fldChar w:fldCharType="separate"/>
            </w:r>
            <w:r w:rsidR="00DF5941">
              <w:rPr>
                <w:noProof/>
                <w:webHidden/>
              </w:rPr>
              <w:t>2</w:t>
            </w:r>
            <w:r w:rsidR="00DF5941">
              <w:rPr>
                <w:noProof/>
                <w:webHidden/>
              </w:rPr>
              <w:fldChar w:fldCharType="end"/>
            </w:r>
          </w:hyperlink>
        </w:p>
        <w:p w14:paraId="5B384682" w14:textId="4AA63991" w:rsidR="00DF5941" w:rsidRDefault="00DF594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7901790" w:history="1">
            <w:r w:rsidRPr="003F2D75">
              <w:rPr>
                <w:rStyle w:val="Hyperlink"/>
                <w:noProof/>
                <w:lang w:bidi="hi-IN"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_Toc7901790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5D3A1" w14:textId="04990A4A" w:rsidR="00DF5941" w:rsidRDefault="00DF594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7901791" w:history="1">
            <w:r w:rsidRPr="003F2D75">
              <w:rPr>
                <w:rStyle w:val="Hyperlink"/>
                <w:noProof/>
                <w:lang w:val="es-ES_tradnl"/>
              </w:rPr>
              <w:t>Deezer, Descripción detallada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_Toc7901791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47845" w14:textId="53A391DE" w:rsidR="00DF5941" w:rsidRDefault="00DF594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7901792" w:history="1">
            <w:r w:rsidRPr="003F2D75">
              <w:rPr>
                <w:rStyle w:val="Hyperlink"/>
                <w:noProof/>
              </w:rPr>
              <w:t>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_Toc7901792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6AC0E" w14:textId="7846D03B" w:rsidR="00DF5941" w:rsidRDefault="00DF594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7901793" w:history="1">
            <w:r w:rsidRPr="003F2D75">
              <w:rPr>
                <w:rStyle w:val="Hyperlink"/>
                <w:noProof/>
                <w:lang w:val="es-ES_tradnl"/>
              </w:rPr>
              <w:t>Mockups y descripción detallada de los formularios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_Toc7901793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38FBE" w14:textId="3C7445E1" w:rsidR="00DF5941" w:rsidRDefault="00DF594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7901794" w:history="1">
            <w:r w:rsidRPr="003F2D75">
              <w:rPr>
                <w:rStyle w:val="Hyperlink"/>
                <w:noProof/>
                <w:lang w:bidi="hi-IN"/>
              </w:rPr>
              <w:t>Reportes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_Toc7901794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E5334" w14:textId="0BA764AC" w:rsidR="00DF5941" w:rsidRDefault="00DF594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7901795" w:history="1">
            <w:r w:rsidRPr="003F2D75">
              <w:rPr>
                <w:rStyle w:val="Hyperlink"/>
                <w:noProof/>
              </w:rPr>
              <w:t>Análisis desarrollados (pívot tables)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_Toc7901795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AA9F0" w14:textId="433B6B88" w:rsidR="00DF5941" w:rsidRDefault="00DF594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val="es-ES" w:eastAsia="es-ES" w:bidi="ar-SA"/>
            </w:rPr>
          </w:pPr>
          <w:hyperlink w:anchor="_Toc7901796" w:history="1">
            <w:r w:rsidRPr="003F2D75">
              <w:rPr>
                <w:rStyle w:val="Hyperlink"/>
                <w:noProof/>
                <w:lang w:eastAsia="en-US"/>
              </w:rPr>
              <w:t>Álbumes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_Toc7901796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630EE" w14:textId="45A56AA1" w:rsidR="00DF5941" w:rsidRDefault="00DF594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val="es-ES" w:eastAsia="es-ES" w:bidi="ar-SA"/>
            </w:rPr>
          </w:pPr>
          <w:hyperlink w:anchor="_Toc7901797" w:history="1">
            <w:r w:rsidRPr="003F2D75">
              <w:rPr>
                <w:rStyle w:val="Hyperlink"/>
                <w:noProof/>
                <w:lang w:eastAsia="en-US"/>
              </w:rPr>
              <w:t>Comentarios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_Toc7901797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00502" w14:textId="7CC08371" w:rsidR="00DF5941" w:rsidRDefault="00DF594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val="es-ES" w:eastAsia="es-ES" w:bidi="ar-SA"/>
            </w:rPr>
          </w:pPr>
          <w:hyperlink w:anchor="_Toc7901798" w:history="1">
            <w:r w:rsidRPr="003F2D75">
              <w:rPr>
                <w:rStyle w:val="Hyperlink"/>
                <w:noProof/>
              </w:rPr>
              <w:t>Canciones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_Toc7901798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D02CD" w14:textId="3F41488A" w:rsidR="00DF5941" w:rsidRDefault="00DF594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7901799" w:history="1">
            <w:r w:rsidRPr="003F2D75">
              <w:rPr>
                <w:rStyle w:val="Hyperlink"/>
                <w:noProof/>
                <w:lang w:bidi="hi-IN"/>
              </w:rPr>
              <w:t>Tabla de evaluación por integrantes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_Toc7901799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173F2" w14:textId="261B0DA3" w:rsidR="00DF5941" w:rsidRDefault="00DF594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7901800" w:history="1">
            <w:r w:rsidRPr="003F2D75">
              <w:rPr>
                <w:rStyle w:val="Hyperlink"/>
                <w:noProof/>
              </w:rPr>
              <w:t>Enlaces Proyecto DEEZER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_Toc7901800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6BEBB" w14:textId="548BE57D" w:rsidR="005F45BA" w:rsidRPr="00AB01BD" w:rsidRDefault="005F45BA" w:rsidP="005F45BA">
          <w:r w:rsidRPr="00AB01BD">
            <w:rPr>
              <w:b/>
              <w:bCs/>
            </w:rPr>
            <w:fldChar w:fldCharType="end"/>
          </w:r>
        </w:p>
      </w:sdtContent>
    </w:sdt>
    <w:p w14:paraId="7D4095EB" w14:textId="1D01BBAD" w:rsidR="00473775" w:rsidRDefault="005F45BA" w:rsidP="003F1D15">
      <w:pPr>
        <w:pStyle w:val="Heading1"/>
        <w:jc w:val="center"/>
      </w:pPr>
      <w:r w:rsidRPr="00AB01BD">
        <w:br w:type="page"/>
      </w:r>
      <w:bookmarkStart w:id="1" w:name="_Toc7901790"/>
      <w:r w:rsidR="00665932">
        <w:lastRenderedPageBreak/>
        <w:t>Introducción</w:t>
      </w:r>
      <w:bookmarkEnd w:id="1"/>
    </w:p>
    <w:p w14:paraId="17BF933F" w14:textId="77777777" w:rsidR="003F1D15" w:rsidRPr="003F1D15" w:rsidRDefault="003F1D15" w:rsidP="003F1D15">
      <w:pPr>
        <w:pStyle w:val="BodyText"/>
      </w:pPr>
    </w:p>
    <w:p w14:paraId="02CD4B03" w14:textId="4B563E47" w:rsidR="00665932" w:rsidRDefault="00665932" w:rsidP="00665932">
      <w:pPr>
        <w:pStyle w:val="Default"/>
        <w:rPr>
          <w:sz w:val="22"/>
          <w:szCs w:val="22"/>
        </w:rPr>
      </w:pPr>
      <w:r>
        <w:rPr>
          <w:sz w:val="22"/>
          <w:szCs w:val="22"/>
        </w:rPr>
        <w:t>En el siguiente informe estaremos explicando el proyecto “</w:t>
      </w:r>
      <w:proofErr w:type="spellStart"/>
      <w:r>
        <w:rPr>
          <w:sz w:val="22"/>
          <w:szCs w:val="22"/>
        </w:rPr>
        <w:t>Deezer</w:t>
      </w:r>
      <w:proofErr w:type="spellEnd"/>
      <w:r>
        <w:rPr>
          <w:sz w:val="22"/>
          <w:szCs w:val="22"/>
        </w:rPr>
        <w:t xml:space="preserve">” asignado en la clase de Bases de Datos I. </w:t>
      </w:r>
    </w:p>
    <w:p w14:paraId="46A000EF" w14:textId="77777777" w:rsidR="00665932" w:rsidRDefault="00665932" w:rsidP="00665932">
      <w:pPr>
        <w:pStyle w:val="Default"/>
        <w:rPr>
          <w:sz w:val="22"/>
          <w:szCs w:val="22"/>
        </w:rPr>
      </w:pPr>
    </w:p>
    <w:p w14:paraId="18C35A54" w14:textId="45C90B7D" w:rsidR="00665932" w:rsidRDefault="00665932" w:rsidP="0066593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Para la plataforma </w:t>
      </w:r>
      <w:proofErr w:type="spellStart"/>
      <w:r>
        <w:rPr>
          <w:sz w:val="22"/>
          <w:szCs w:val="22"/>
        </w:rPr>
        <w:t>Deezer</w:t>
      </w:r>
      <w:proofErr w:type="spellEnd"/>
      <w:r>
        <w:rPr>
          <w:sz w:val="22"/>
          <w:szCs w:val="22"/>
        </w:rPr>
        <w:t xml:space="preserve"> el usuario tendrá acceso a las siguientes opciones: </w:t>
      </w:r>
    </w:p>
    <w:p w14:paraId="1A74727F" w14:textId="77777777" w:rsidR="00665932" w:rsidRDefault="00665932" w:rsidP="00665932">
      <w:pPr>
        <w:pStyle w:val="Default"/>
        <w:rPr>
          <w:sz w:val="22"/>
          <w:szCs w:val="22"/>
        </w:rPr>
      </w:pPr>
    </w:p>
    <w:p w14:paraId="196D10C0" w14:textId="5CCA94DF" w:rsidR="00665932" w:rsidRDefault="00665932" w:rsidP="00665932">
      <w:pPr>
        <w:pStyle w:val="Default"/>
        <w:numPr>
          <w:ilvl w:val="0"/>
          <w:numId w:val="14"/>
        </w:numPr>
        <w:spacing w:after="66"/>
        <w:rPr>
          <w:sz w:val="22"/>
          <w:szCs w:val="22"/>
        </w:rPr>
      </w:pPr>
      <w:r>
        <w:rPr>
          <w:sz w:val="22"/>
          <w:szCs w:val="22"/>
        </w:rPr>
        <w:t xml:space="preserve">Crear sus </w:t>
      </w:r>
      <w:proofErr w:type="spellStart"/>
      <w:r>
        <w:rPr>
          <w:sz w:val="22"/>
          <w:szCs w:val="22"/>
        </w:rPr>
        <w:t>PlayLists</w:t>
      </w:r>
      <w:proofErr w:type="spellEnd"/>
      <w:r>
        <w:rPr>
          <w:sz w:val="22"/>
          <w:szCs w:val="22"/>
        </w:rPr>
        <w:t xml:space="preserve">. </w:t>
      </w:r>
    </w:p>
    <w:p w14:paraId="08286421" w14:textId="2F9A228A" w:rsidR="00665932" w:rsidRDefault="00665932" w:rsidP="00665932">
      <w:pPr>
        <w:pStyle w:val="Default"/>
        <w:numPr>
          <w:ilvl w:val="0"/>
          <w:numId w:val="14"/>
        </w:numPr>
        <w:spacing w:after="66"/>
        <w:rPr>
          <w:sz w:val="22"/>
          <w:szCs w:val="22"/>
        </w:rPr>
      </w:pPr>
      <w:r>
        <w:rPr>
          <w:sz w:val="22"/>
          <w:szCs w:val="22"/>
        </w:rPr>
        <w:t xml:space="preserve">Seleccionar sus </w:t>
      </w:r>
      <w:proofErr w:type="spellStart"/>
      <w:r>
        <w:rPr>
          <w:sz w:val="22"/>
          <w:szCs w:val="22"/>
        </w:rPr>
        <w:t>PlayLists</w:t>
      </w:r>
      <w:proofErr w:type="spellEnd"/>
      <w:r>
        <w:rPr>
          <w:sz w:val="22"/>
          <w:szCs w:val="22"/>
        </w:rPr>
        <w:t xml:space="preserve"> favoritos. </w:t>
      </w:r>
    </w:p>
    <w:p w14:paraId="1095F951" w14:textId="79D95B81" w:rsidR="00665932" w:rsidRDefault="00665932" w:rsidP="00665932">
      <w:pPr>
        <w:pStyle w:val="Default"/>
        <w:numPr>
          <w:ilvl w:val="0"/>
          <w:numId w:val="14"/>
        </w:numPr>
        <w:spacing w:after="66"/>
        <w:rPr>
          <w:sz w:val="22"/>
          <w:szCs w:val="22"/>
        </w:rPr>
      </w:pPr>
      <w:r>
        <w:rPr>
          <w:sz w:val="22"/>
          <w:szCs w:val="22"/>
        </w:rPr>
        <w:t xml:space="preserve">Escuchar música en modo offline. </w:t>
      </w:r>
    </w:p>
    <w:p w14:paraId="648A5C29" w14:textId="1266FD5F" w:rsidR="00665932" w:rsidRDefault="00665932" w:rsidP="00665932">
      <w:pPr>
        <w:pStyle w:val="Default"/>
        <w:numPr>
          <w:ilvl w:val="0"/>
          <w:numId w:val="14"/>
        </w:numPr>
        <w:spacing w:after="66"/>
        <w:rPr>
          <w:sz w:val="22"/>
          <w:szCs w:val="22"/>
        </w:rPr>
      </w:pPr>
      <w:r>
        <w:rPr>
          <w:sz w:val="22"/>
          <w:szCs w:val="22"/>
        </w:rPr>
        <w:t xml:space="preserve">Seleccionar sus artistas favoritos. </w:t>
      </w:r>
    </w:p>
    <w:p w14:paraId="2AFE7287" w14:textId="606E5F44" w:rsidR="00665932" w:rsidRDefault="00665932" w:rsidP="00665932">
      <w:pPr>
        <w:pStyle w:val="Default"/>
        <w:numPr>
          <w:ilvl w:val="0"/>
          <w:numId w:val="14"/>
        </w:numPr>
        <w:spacing w:after="66"/>
        <w:rPr>
          <w:sz w:val="22"/>
          <w:szCs w:val="22"/>
        </w:rPr>
      </w:pPr>
      <w:r>
        <w:rPr>
          <w:sz w:val="22"/>
          <w:szCs w:val="22"/>
        </w:rPr>
        <w:t xml:space="preserve">Subir sus propias canciones. </w:t>
      </w:r>
    </w:p>
    <w:p w14:paraId="7E7C7284" w14:textId="1A6964A1" w:rsidR="00665932" w:rsidRDefault="00665932" w:rsidP="0066593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107CC670" w14:textId="2A5F3567" w:rsidR="00665932" w:rsidRDefault="00665932" w:rsidP="00665932">
      <w:pPr>
        <w:pStyle w:val="Default"/>
        <w:rPr>
          <w:sz w:val="22"/>
          <w:szCs w:val="22"/>
        </w:rPr>
      </w:pPr>
      <w:r>
        <w:rPr>
          <w:sz w:val="22"/>
          <w:szCs w:val="22"/>
        </w:rPr>
        <w:t>Nuestra intención es brindar seguridad y confort al usuario al ingresar a nuestra pagina web, que pueda utilizarlo de manera fluida y sin perderse al buscar alguna opción.</w:t>
      </w:r>
    </w:p>
    <w:p w14:paraId="679FA899" w14:textId="77777777" w:rsidR="00665932" w:rsidRDefault="00665932" w:rsidP="00665932">
      <w:pPr>
        <w:pStyle w:val="Default"/>
        <w:rPr>
          <w:sz w:val="22"/>
          <w:szCs w:val="22"/>
        </w:rPr>
      </w:pPr>
    </w:p>
    <w:p w14:paraId="21761B5C" w14:textId="07DFCF3F" w:rsidR="00665932" w:rsidRDefault="00665932" w:rsidP="00665932">
      <w:pPr>
        <w:rPr>
          <w:szCs w:val="22"/>
        </w:rPr>
      </w:pPr>
      <w:r>
        <w:rPr>
          <w:szCs w:val="22"/>
        </w:rPr>
        <w:t>El usuario podrá ver las playlist por defecto, como ser, las 10 más sondas de la semana, o el top 40 del mes.</w:t>
      </w:r>
    </w:p>
    <w:p w14:paraId="03475589" w14:textId="77777777" w:rsidR="00665932" w:rsidRDefault="00665932" w:rsidP="00665932">
      <w:pPr>
        <w:rPr>
          <w:szCs w:val="22"/>
        </w:rPr>
      </w:pPr>
    </w:p>
    <w:p w14:paraId="35B42001" w14:textId="3D058FCB" w:rsidR="00AF45BA" w:rsidRDefault="00665932" w:rsidP="00665932">
      <w:r>
        <w:rPr>
          <w:szCs w:val="22"/>
        </w:rPr>
        <w:t>Podrá crear un usuario y guardar canciones de álbumes diferentes para escucharlas luego sin acceso a internet.</w:t>
      </w:r>
    </w:p>
    <w:p w14:paraId="4AAE96F7" w14:textId="77777777" w:rsidR="00AF45BA" w:rsidRPr="00AF45BA" w:rsidRDefault="00AF45BA" w:rsidP="00AF45BA"/>
    <w:p w14:paraId="55D6F696" w14:textId="77777777" w:rsidR="00AF45BA" w:rsidRPr="00AF45BA" w:rsidRDefault="00AF45BA" w:rsidP="00AF45BA"/>
    <w:p w14:paraId="5D1C06E3" w14:textId="77777777" w:rsidR="00AF45BA" w:rsidRPr="00AF45BA" w:rsidRDefault="00AF45BA" w:rsidP="00AF45BA"/>
    <w:p w14:paraId="39C06D20" w14:textId="77777777" w:rsidR="00AF45BA" w:rsidRPr="00AF45BA" w:rsidRDefault="00AF45BA" w:rsidP="00AF45BA"/>
    <w:p w14:paraId="4707D5C5" w14:textId="77777777" w:rsidR="00AF45BA" w:rsidRPr="00AF45BA" w:rsidRDefault="00AF45BA" w:rsidP="00AF45BA"/>
    <w:p w14:paraId="3BA06BDA" w14:textId="77777777" w:rsidR="00AF45BA" w:rsidRPr="00AF45BA" w:rsidRDefault="00AF45BA" w:rsidP="00AF45BA"/>
    <w:p w14:paraId="4F3796BD" w14:textId="77777777" w:rsidR="00AF45BA" w:rsidRPr="00AF45BA" w:rsidRDefault="00AF45BA" w:rsidP="00AF45BA"/>
    <w:p w14:paraId="3A959278" w14:textId="77777777" w:rsidR="00AF45BA" w:rsidRPr="00AF45BA" w:rsidRDefault="00AF45BA" w:rsidP="00AF45BA"/>
    <w:p w14:paraId="606B168D" w14:textId="77777777" w:rsidR="00AF45BA" w:rsidRPr="00AF45BA" w:rsidRDefault="00AF45BA" w:rsidP="00AF45BA"/>
    <w:p w14:paraId="3020DF4B" w14:textId="77777777" w:rsidR="00AF45BA" w:rsidRPr="00AF45BA" w:rsidRDefault="00AF45BA" w:rsidP="00AF45BA"/>
    <w:p w14:paraId="75DA8D98" w14:textId="77777777" w:rsidR="00AF45BA" w:rsidRPr="00AF45BA" w:rsidRDefault="00AF45BA" w:rsidP="00AF45BA"/>
    <w:p w14:paraId="582AB117" w14:textId="77777777" w:rsidR="00AF45BA" w:rsidRPr="00AF45BA" w:rsidRDefault="00AF45BA" w:rsidP="00AF45BA"/>
    <w:p w14:paraId="293A7C2C" w14:textId="77777777" w:rsidR="00AF45BA" w:rsidRPr="00AF45BA" w:rsidRDefault="00AF45BA" w:rsidP="00AF45BA"/>
    <w:p w14:paraId="63492708" w14:textId="77777777" w:rsidR="00AF45BA" w:rsidRPr="00AF45BA" w:rsidRDefault="00AF45BA" w:rsidP="00AF45BA"/>
    <w:p w14:paraId="166E533B" w14:textId="77777777" w:rsidR="00AF45BA" w:rsidRPr="00AF45BA" w:rsidRDefault="00AF45BA" w:rsidP="00AF45BA"/>
    <w:p w14:paraId="196A252E" w14:textId="217BBFD9" w:rsidR="00AF45BA" w:rsidRDefault="00AF45BA" w:rsidP="00AF45BA"/>
    <w:p w14:paraId="237BB144" w14:textId="5B4C317A" w:rsidR="00AF45BA" w:rsidRDefault="00AF45BA" w:rsidP="00AF45BA"/>
    <w:p w14:paraId="151302DE" w14:textId="1561C78E" w:rsidR="00473775" w:rsidRDefault="00AF45BA" w:rsidP="00AF45BA">
      <w:pPr>
        <w:tabs>
          <w:tab w:val="left" w:pos="7416"/>
        </w:tabs>
      </w:pPr>
      <w:r>
        <w:tab/>
      </w:r>
    </w:p>
    <w:p w14:paraId="6331624F" w14:textId="77777777" w:rsidR="00AF45BA" w:rsidRDefault="00AF45BA" w:rsidP="00AF45BA">
      <w:pPr>
        <w:tabs>
          <w:tab w:val="left" w:pos="7416"/>
        </w:tabs>
      </w:pPr>
    </w:p>
    <w:p w14:paraId="789554BA" w14:textId="77777777" w:rsidR="00AF45BA" w:rsidRDefault="00AF45BA" w:rsidP="00AF45BA">
      <w:pPr>
        <w:tabs>
          <w:tab w:val="left" w:pos="7416"/>
        </w:tabs>
      </w:pPr>
    </w:p>
    <w:p w14:paraId="248347FB" w14:textId="77777777" w:rsidR="00AF45BA" w:rsidRDefault="00AF45BA" w:rsidP="00AF45BA">
      <w:pPr>
        <w:tabs>
          <w:tab w:val="left" w:pos="7416"/>
        </w:tabs>
      </w:pPr>
    </w:p>
    <w:p w14:paraId="3B6A6595" w14:textId="77777777" w:rsidR="00AF45BA" w:rsidRPr="00AF45BA" w:rsidRDefault="00AF45BA" w:rsidP="00AF45BA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 w:val="24"/>
          <w:lang w:val="es-ES_tradnl" w:bidi="ar-SA"/>
        </w:rPr>
      </w:pPr>
    </w:p>
    <w:p w14:paraId="7BC7E077" w14:textId="77777777" w:rsidR="00AF45BA" w:rsidRPr="00AF45BA" w:rsidRDefault="00AF45BA" w:rsidP="00AF45BA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 w:val="24"/>
          <w:lang w:val="es-ES_tradnl" w:bidi="ar-SA"/>
        </w:rPr>
      </w:pPr>
      <w:r w:rsidRPr="00AF45BA">
        <w:rPr>
          <w:rFonts w:ascii="Times New Roman" w:hAnsi="Times New Roman" w:cs="Times New Roman"/>
          <w:color w:val="000000"/>
          <w:sz w:val="24"/>
          <w:lang w:val="es-ES_tradnl" w:bidi="ar-SA"/>
        </w:rPr>
        <w:lastRenderedPageBreak/>
        <w:t xml:space="preserve"> </w:t>
      </w:r>
    </w:p>
    <w:p w14:paraId="3DFB1F2E" w14:textId="05D3570F" w:rsidR="00AF45BA" w:rsidRDefault="007E0A68" w:rsidP="007A3A20">
      <w:pPr>
        <w:pStyle w:val="Heading1"/>
        <w:jc w:val="center"/>
        <w:rPr>
          <w:lang w:val="es-ES_tradnl" w:bidi="ar-SA"/>
        </w:rPr>
      </w:pPr>
      <w:bookmarkStart w:id="2" w:name="_Toc7901791"/>
      <w:r>
        <w:rPr>
          <w:lang w:val="es-ES_tradnl" w:bidi="ar-SA"/>
        </w:rPr>
        <w:t xml:space="preserve">Deezer, </w:t>
      </w:r>
      <w:r w:rsidR="00AF45BA" w:rsidRPr="00AF45BA">
        <w:rPr>
          <w:lang w:val="es-ES_tradnl" w:bidi="ar-SA"/>
        </w:rPr>
        <w:t>Descripción detallada del proyecto</w:t>
      </w:r>
      <w:bookmarkEnd w:id="2"/>
    </w:p>
    <w:p w14:paraId="1BA23FF8" w14:textId="77777777" w:rsidR="007E0A68" w:rsidRPr="007E0A68" w:rsidRDefault="007E0A68" w:rsidP="007E0A68">
      <w:pPr>
        <w:spacing w:line="360" w:lineRule="auto"/>
        <w:rPr>
          <w:lang w:val="es-ES_tradnl" w:bidi="ar-SA"/>
        </w:rPr>
      </w:pPr>
    </w:p>
    <w:p w14:paraId="7D85FD6E" w14:textId="3B11BEC7" w:rsidR="00AF45BA" w:rsidRDefault="00AF45BA" w:rsidP="007E0A68">
      <w:pPr>
        <w:spacing w:line="360" w:lineRule="auto"/>
        <w:rPr>
          <w:rFonts w:cs="Arial"/>
          <w:sz w:val="24"/>
          <w:shd w:val="clear" w:color="auto" w:fill="FFFFFF"/>
        </w:rPr>
      </w:pPr>
      <w:r w:rsidRPr="007E0A68">
        <w:rPr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Deezer</w:t>
      </w:r>
      <w:r w:rsidRPr="007E0A68">
        <w:rPr>
          <w:sz w:val="24"/>
        </w:rPr>
        <w:t> es un </w:t>
      </w:r>
      <w:r w:rsidR="007E0A68" w:rsidRPr="007E0A68">
        <w:rPr>
          <w:sz w:val="24"/>
        </w:rPr>
        <w:t>sitio we</w:t>
      </w:r>
      <w:r w:rsidRPr="007E0A68">
        <w:rPr>
          <w:sz w:val="24"/>
        </w:rPr>
        <w:t>b y a</w:t>
      </w:r>
      <w:r w:rsidR="007E0A68" w:rsidRPr="007E0A68">
        <w:rPr>
          <w:sz w:val="24"/>
        </w:rPr>
        <w:t>plicación informática</w:t>
      </w:r>
      <w:r w:rsidRPr="007E0A68">
        <w:rPr>
          <w:sz w:val="24"/>
        </w:rPr>
        <w:t> que ofrece m</w:t>
      </w:r>
      <w:r w:rsidR="007E0A68" w:rsidRPr="007E0A68">
        <w:rPr>
          <w:sz w:val="24"/>
        </w:rPr>
        <w:t xml:space="preserve">úsica </w:t>
      </w:r>
      <w:r w:rsidRPr="007E0A68">
        <w:rPr>
          <w:sz w:val="24"/>
        </w:rPr>
        <w:t>de forma ilimitada mediante una suscripción. Se creó en F</w:t>
      </w:r>
      <w:r w:rsidR="007E0A68" w:rsidRPr="007E0A68">
        <w:rPr>
          <w:sz w:val="24"/>
        </w:rPr>
        <w:t>rancia</w:t>
      </w:r>
      <w:r w:rsidRPr="007E0A68">
        <w:rPr>
          <w:sz w:val="24"/>
        </w:rPr>
        <w:t xml:space="preserve"> durante junio de 2006 por dos jóvenes, Daniel Marhely y Jonathan Benassaya. Cuenta con 16 millones de usuarios </w:t>
      </w:r>
      <w:r w:rsidR="007E0A68">
        <w:rPr>
          <w:sz w:val="24"/>
        </w:rPr>
        <w:t>y está disponible en 16 idiomas,</w:t>
      </w:r>
      <w:r w:rsidR="007E0A68" w:rsidRPr="007E0A68">
        <w:rPr>
          <w:rFonts w:cs="Arial"/>
          <w:color w:val="222222"/>
          <w:sz w:val="24"/>
          <w:shd w:val="clear" w:color="auto" w:fill="FFFFFF"/>
        </w:rPr>
        <w:t xml:space="preserve"> </w:t>
      </w:r>
      <w:r w:rsidR="007E0A68" w:rsidRPr="00F1285B">
        <w:rPr>
          <w:rFonts w:cs="Arial"/>
          <w:color w:val="222222"/>
          <w:sz w:val="24"/>
          <w:shd w:val="clear" w:color="auto" w:fill="FFFFFF"/>
        </w:rPr>
        <w:t>es una </w:t>
      </w:r>
      <w:r w:rsidR="007E0A68" w:rsidRPr="00F1285B">
        <w:rPr>
          <w:rFonts w:cs="Arial"/>
          <w:sz w:val="24"/>
          <w:shd w:val="clear" w:color="auto" w:fill="FFFFFF"/>
        </w:rPr>
        <w:t>aplicación</w:t>
      </w:r>
      <w:r w:rsidR="007E0A68" w:rsidRPr="00F1285B">
        <w:rPr>
          <w:rFonts w:cs="Arial"/>
          <w:color w:val="222222"/>
          <w:sz w:val="24"/>
          <w:shd w:val="clear" w:color="auto" w:fill="FFFFFF"/>
        </w:rPr>
        <w:t> multiplataforma empleada para la reproducción de música vía </w:t>
      </w:r>
      <w:r w:rsidR="007E0A68" w:rsidRPr="00F1285B">
        <w:rPr>
          <w:rFonts w:cs="Arial"/>
          <w:sz w:val="24"/>
          <w:shd w:val="clear" w:color="auto" w:fill="FFFFFF"/>
        </w:rPr>
        <w:t>streaming</w:t>
      </w:r>
    </w:p>
    <w:p w14:paraId="56F8D518" w14:textId="77777777" w:rsidR="007E0A68" w:rsidRPr="007E0A68" w:rsidRDefault="007E0A68" w:rsidP="007E0A68">
      <w:pPr>
        <w:spacing w:line="360" w:lineRule="auto"/>
        <w:rPr>
          <w:sz w:val="24"/>
        </w:rPr>
      </w:pPr>
    </w:p>
    <w:p w14:paraId="59932883" w14:textId="77777777" w:rsidR="00AF45BA" w:rsidRDefault="00AF45BA" w:rsidP="007E0A68">
      <w:pPr>
        <w:spacing w:line="360" w:lineRule="auto"/>
        <w:rPr>
          <w:rFonts w:cs="Arial"/>
          <w:color w:val="222222"/>
          <w:sz w:val="24"/>
          <w:shd w:val="clear" w:color="auto" w:fill="FFFFFF"/>
        </w:rPr>
      </w:pPr>
      <w:r w:rsidRPr="00F1285B">
        <w:rPr>
          <w:rFonts w:cs="Arial"/>
          <w:color w:val="222222"/>
          <w:sz w:val="24"/>
          <w:shd w:val="clear" w:color="auto" w:fill="FFFFFF"/>
        </w:rPr>
        <w:t>Cuenta con un modelo de negocio</w:t>
      </w:r>
      <w:r>
        <w:rPr>
          <w:rFonts w:cs="Arial"/>
          <w:color w:val="222222"/>
          <w:sz w:val="24"/>
          <w:shd w:val="clear" w:color="auto" w:fill="FFFFFF"/>
        </w:rPr>
        <w:t xml:space="preserve"> que se divide en dos, el primero es una suscripción P</w:t>
      </w:r>
      <w:r w:rsidRPr="00F1285B">
        <w:rPr>
          <w:rFonts w:cs="Arial"/>
          <w:color w:val="222222"/>
          <w:sz w:val="24"/>
          <w:shd w:val="clear" w:color="auto" w:fill="FFFFFF"/>
        </w:rPr>
        <w:t>remium</w:t>
      </w:r>
      <w:r>
        <w:rPr>
          <w:rFonts w:cs="Arial"/>
          <w:color w:val="222222"/>
          <w:sz w:val="24"/>
          <w:shd w:val="clear" w:color="auto" w:fill="FFFFFF"/>
        </w:rPr>
        <w:t xml:space="preserve"> la cual es pagada, </w:t>
      </w:r>
      <w:r w:rsidRPr="00F1285B">
        <w:rPr>
          <w:rFonts w:cs="Arial"/>
          <w:color w:val="222222"/>
          <w:sz w:val="24"/>
          <w:shd w:val="clear" w:color="auto" w:fill="FFFFFF"/>
        </w:rPr>
        <w:t>pero</w:t>
      </w:r>
      <w:r>
        <w:rPr>
          <w:rFonts w:cs="Arial"/>
          <w:color w:val="222222"/>
          <w:sz w:val="24"/>
          <w:shd w:val="clear" w:color="auto" w:fill="FFFFFF"/>
        </w:rPr>
        <w:t xml:space="preserve"> que cuenta</w:t>
      </w:r>
      <w:r w:rsidRPr="00F1285B">
        <w:rPr>
          <w:rFonts w:cs="Arial"/>
          <w:color w:val="222222"/>
          <w:sz w:val="24"/>
          <w:shd w:val="clear" w:color="auto" w:fill="FFFFFF"/>
        </w:rPr>
        <w:t xml:space="preserve"> con características adicionales</w:t>
      </w:r>
      <w:r>
        <w:rPr>
          <w:rFonts w:cs="Arial"/>
          <w:color w:val="222222"/>
          <w:sz w:val="24"/>
          <w:shd w:val="clear" w:color="auto" w:fill="FFFFFF"/>
        </w:rPr>
        <w:t xml:space="preserve"> y la segunda es un modelo gratuito básico con publicidad entre canciones, permitiendo así a cada cliente que decida el cual se adapta más a su estilo o exigencia de uso.</w:t>
      </w:r>
    </w:p>
    <w:p w14:paraId="6A18ACC0" w14:textId="77777777" w:rsidR="007E0A68" w:rsidRDefault="007E0A68" w:rsidP="007E0A68">
      <w:pPr>
        <w:spacing w:line="360" w:lineRule="auto"/>
        <w:rPr>
          <w:rFonts w:cs="Arial"/>
          <w:color w:val="222222"/>
          <w:sz w:val="24"/>
          <w:shd w:val="clear" w:color="auto" w:fill="FFFFFF"/>
        </w:rPr>
      </w:pPr>
    </w:p>
    <w:p w14:paraId="039B2EF7" w14:textId="0661A678" w:rsidR="007E0A68" w:rsidRDefault="007E0A68" w:rsidP="007E0A68">
      <w:pPr>
        <w:spacing w:line="360" w:lineRule="auto"/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 xml:space="preserve">Una vez el usuario ha creado su cuenta de Deezer este tendrá acceso a varios apartados en el área del reproductor de música de su cuenta principal, entre los cuales podrá observar un </w:t>
      </w:r>
      <w:r w:rsidRPr="007D3A2B">
        <w:rPr>
          <w:rFonts w:cs="Arial"/>
          <w:b/>
          <w:color w:val="222222"/>
          <w:sz w:val="24"/>
          <w:shd w:val="clear" w:color="auto" w:fill="FFFFFF"/>
        </w:rPr>
        <w:t>inicio</w:t>
      </w:r>
      <w:r>
        <w:rPr>
          <w:rFonts w:cs="Arial"/>
          <w:color w:val="222222"/>
          <w:sz w:val="24"/>
          <w:shd w:val="clear" w:color="auto" w:fill="FFFFFF"/>
        </w:rPr>
        <w:t xml:space="preserve"> el cual tendrá ciertas pestañas que van desde los géneros, artistas o playlist que el usuario allá seleccionado con anterioridad con una </w:t>
      </w:r>
      <w:r w:rsidR="0014707B">
        <w:rPr>
          <w:rFonts w:cs="Arial"/>
          <w:color w:val="222222"/>
          <w:sz w:val="24"/>
          <w:shd w:val="clear" w:color="auto" w:fill="FFFFFF"/>
        </w:rPr>
        <w:t>selección</w:t>
      </w:r>
      <w:r>
        <w:rPr>
          <w:rFonts w:cs="Arial"/>
          <w:color w:val="222222"/>
          <w:sz w:val="24"/>
          <w:shd w:val="clear" w:color="auto" w:fill="FFFFFF"/>
        </w:rPr>
        <w:t xml:space="preserve">, hasta novedades o recomendaciones que la misma plataforma le hace basándose en sus gustos musicales. Luego debajo de la pestaña de </w:t>
      </w:r>
      <w:r w:rsidRPr="007D3A2B">
        <w:rPr>
          <w:rFonts w:cs="Arial"/>
          <w:b/>
          <w:color w:val="222222"/>
          <w:sz w:val="24"/>
          <w:shd w:val="clear" w:color="auto" w:fill="FFFFFF"/>
        </w:rPr>
        <w:t>inicio</w:t>
      </w:r>
      <w:r>
        <w:rPr>
          <w:rFonts w:cs="Arial"/>
          <w:color w:val="222222"/>
          <w:sz w:val="24"/>
          <w:shd w:val="clear" w:color="auto" w:fill="FFFFFF"/>
        </w:rPr>
        <w:t xml:space="preserve"> se muestra </w:t>
      </w:r>
      <w:proofErr w:type="spellStart"/>
      <w:r w:rsidR="0014707B">
        <w:rPr>
          <w:rFonts w:cs="Arial"/>
          <w:color w:val="222222"/>
          <w:sz w:val="24"/>
          <w:shd w:val="clear" w:color="auto" w:fill="FFFFFF"/>
        </w:rPr>
        <w:t>Musica</w:t>
      </w:r>
      <w:proofErr w:type="spellEnd"/>
      <w:r>
        <w:rPr>
          <w:rFonts w:cs="Arial"/>
          <w:color w:val="222222"/>
          <w:sz w:val="24"/>
          <w:shd w:val="clear" w:color="auto" w:fill="FFFFFF"/>
        </w:rPr>
        <w:t xml:space="preserve"> la cual será el área donde están todas las canciones, álbumes, artistas o playlist que cree basándose en sus gustos, preferencias o simplemente por el hecho de querer añadir una nueva canción a la lista que ya existe. </w:t>
      </w:r>
    </w:p>
    <w:p w14:paraId="2BD9C2A0" w14:textId="77777777" w:rsidR="00BD74DE" w:rsidRDefault="00BD74DE" w:rsidP="007E0A68">
      <w:pPr>
        <w:spacing w:line="360" w:lineRule="auto"/>
        <w:rPr>
          <w:rFonts w:cs="Arial"/>
          <w:color w:val="222222"/>
          <w:sz w:val="24"/>
          <w:shd w:val="clear" w:color="auto" w:fill="FFFFFF"/>
        </w:rPr>
      </w:pPr>
    </w:p>
    <w:p w14:paraId="00DBBB18" w14:textId="7E2FAC5B" w:rsidR="00D32BDB" w:rsidRDefault="00D32BDB" w:rsidP="00F21255">
      <w:pPr>
        <w:pStyle w:val="Heading1"/>
        <w:numPr>
          <w:ilvl w:val="0"/>
          <w:numId w:val="0"/>
        </w:numPr>
        <w:rPr>
          <w:lang w:val="es-ES_tradnl" w:bidi="ar-SA"/>
        </w:rPr>
      </w:pPr>
    </w:p>
    <w:p w14:paraId="05F40BEF" w14:textId="7E7A8073" w:rsidR="00F21255" w:rsidRDefault="00F21255" w:rsidP="00F21255">
      <w:pPr>
        <w:pStyle w:val="BodyText"/>
        <w:rPr>
          <w:lang w:val="es-ES_tradnl" w:bidi="ar-SA"/>
        </w:rPr>
      </w:pPr>
    </w:p>
    <w:p w14:paraId="3C9EB78F" w14:textId="77777777" w:rsidR="00F21255" w:rsidRPr="00F21255" w:rsidRDefault="00F21255" w:rsidP="00F21255">
      <w:pPr>
        <w:pStyle w:val="BodyText"/>
        <w:rPr>
          <w:lang w:val="es-ES_tradnl" w:bidi="ar-SA"/>
        </w:rPr>
      </w:pPr>
    </w:p>
    <w:p w14:paraId="6BDB62D9" w14:textId="2B910F3A" w:rsidR="00F21255" w:rsidRDefault="00F21255" w:rsidP="00D32BDB">
      <w:pPr>
        <w:pStyle w:val="BodyText"/>
        <w:rPr>
          <w:lang w:val="es-ES_tradnl" w:bidi="ar-SA"/>
        </w:rPr>
      </w:pPr>
    </w:p>
    <w:p w14:paraId="13697092" w14:textId="77777777" w:rsidR="003946FB" w:rsidRDefault="003946FB" w:rsidP="003946FB">
      <w:pPr>
        <w:pStyle w:val="Heading1"/>
        <w:jc w:val="center"/>
        <w:rPr>
          <w:lang w:eastAsia="en-US" w:bidi="ar-SA"/>
        </w:rPr>
      </w:pPr>
      <w:bookmarkStart w:id="3" w:name="_Toc7901792"/>
      <w:r>
        <w:rPr>
          <w:lang w:eastAsia="en-US" w:bidi="ar-SA"/>
        </w:rPr>
        <w:t>Funcionalidades</w:t>
      </w:r>
      <w:bookmarkEnd w:id="3"/>
    </w:p>
    <w:p w14:paraId="4F105E11" w14:textId="77777777" w:rsidR="003946FB" w:rsidRDefault="003946FB" w:rsidP="003946FB">
      <w:pPr>
        <w:jc w:val="center"/>
        <w:rPr>
          <w:b/>
          <w:sz w:val="40"/>
          <w:szCs w:val="40"/>
        </w:rPr>
      </w:pPr>
    </w:p>
    <w:p w14:paraId="41F58186" w14:textId="77777777" w:rsidR="003946FB" w:rsidRPr="00DF5941" w:rsidRDefault="003946FB" w:rsidP="00DF5941">
      <w:pPr>
        <w:pStyle w:val="ListParagraph"/>
        <w:numPr>
          <w:ilvl w:val="0"/>
          <w:numId w:val="19"/>
        </w:numPr>
        <w:rPr>
          <w:szCs w:val="22"/>
        </w:rPr>
      </w:pPr>
      <w:r w:rsidRPr="00DF5941">
        <w:rPr>
          <w:sz w:val="28"/>
          <w:szCs w:val="28"/>
        </w:rPr>
        <w:t>Funcionalidad para crear usuarios y almacenarlos en la base de datos.</w:t>
      </w:r>
    </w:p>
    <w:p w14:paraId="0276D93C" w14:textId="77777777" w:rsidR="003946FB" w:rsidRDefault="003946FB" w:rsidP="003946FB">
      <w:pPr>
        <w:rPr>
          <w:color w:val="000000"/>
          <w:sz w:val="24"/>
        </w:rPr>
      </w:pPr>
    </w:p>
    <w:p w14:paraId="24788753" w14:textId="77777777" w:rsidR="003946FB" w:rsidRPr="00DF5941" w:rsidRDefault="003946FB" w:rsidP="00DF5941">
      <w:pPr>
        <w:pStyle w:val="ListParagraph"/>
        <w:numPr>
          <w:ilvl w:val="0"/>
          <w:numId w:val="19"/>
        </w:numPr>
        <w:rPr>
          <w:szCs w:val="22"/>
        </w:rPr>
      </w:pPr>
      <w:r w:rsidRPr="00DF5941">
        <w:rPr>
          <w:sz w:val="28"/>
          <w:szCs w:val="28"/>
        </w:rPr>
        <w:t>Funcionalidad para ingresar a tu cuenta con el usuario previamente registrado.</w:t>
      </w:r>
    </w:p>
    <w:p w14:paraId="3EEC3B4B" w14:textId="77777777" w:rsidR="003946FB" w:rsidRDefault="003946FB" w:rsidP="003946FB">
      <w:pPr>
        <w:rPr>
          <w:color w:val="000000"/>
        </w:rPr>
      </w:pPr>
    </w:p>
    <w:p w14:paraId="07AB8950" w14:textId="77777777" w:rsidR="003946FB" w:rsidRPr="00DF5941" w:rsidRDefault="003946FB" w:rsidP="00DF5941">
      <w:pPr>
        <w:pStyle w:val="ListParagraph"/>
        <w:numPr>
          <w:ilvl w:val="0"/>
          <w:numId w:val="19"/>
        </w:numPr>
        <w:rPr>
          <w:sz w:val="24"/>
        </w:rPr>
      </w:pPr>
      <w:r w:rsidRPr="00DF5941">
        <w:rPr>
          <w:sz w:val="28"/>
          <w:szCs w:val="28"/>
        </w:rPr>
        <w:t>Funcionalidad para cambiar los datos del usuario como ser nombre, correo, sexo, número de teléfono.</w:t>
      </w:r>
    </w:p>
    <w:p w14:paraId="5ABF661A" w14:textId="77777777" w:rsidR="003946FB" w:rsidRDefault="003946FB" w:rsidP="003946FB">
      <w:pPr>
        <w:rPr>
          <w:color w:val="000000"/>
          <w:szCs w:val="22"/>
        </w:rPr>
      </w:pPr>
    </w:p>
    <w:p w14:paraId="7BBCDB71" w14:textId="77777777" w:rsidR="003946FB" w:rsidRPr="00DF5941" w:rsidRDefault="003946FB" w:rsidP="00DF5941">
      <w:pPr>
        <w:pStyle w:val="ListParagraph"/>
        <w:numPr>
          <w:ilvl w:val="0"/>
          <w:numId w:val="19"/>
        </w:numPr>
      </w:pPr>
      <w:r w:rsidRPr="00DF5941">
        <w:rPr>
          <w:sz w:val="28"/>
          <w:szCs w:val="28"/>
        </w:rPr>
        <w:t>Funcionalidad para cambiar la foto de perfil por otra que el usuario desee como en cualquier red social.</w:t>
      </w:r>
    </w:p>
    <w:p w14:paraId="173B82C0" w14:textId="77777777" w:rsidR="003946FB" w:rsidRDefault="003946FB" w:rsidP="003946FB">
      <w:pPr>
        <w:rPr>
          <w:color w:val="000000"/>
        </w:rPr>
      </w:pPr>
    </w:p>
    <w:p w14:paraId="6113CD99" w14:textId="77777777" w:rsidR="003946FB" w:rsidRPr="00DF5941" w:rsidRDefault="003946FB" w:rsidP="00DF5941">
      <w:pPr>
        <w:pStyle w:val="ListParagraph"/>
        <w:numPr>
          <w:ilvl w:val="0"/>
          <w:numId w:val="19"/>
        </w:numPr>
        <w:rPr>
          <w:sz w:val="24"/>
        </w:rPr>
      </w:pPr>
      <w:r w:rsidRPr="00DF5941">
        <w:rPr>
          <w:sz w:val="28"/>
          <w:szCs w:val="28"/>
        </w:rPr>
        <w:t>Funcionalidad para crear playlist con las canciones que el usuario desee.</w:t>
      </w:r>
    </w:p>
    <w:p w14:paraId="4FC35C38" w14:textId="77777777" w:rsidR="003946FB" w:rsidRDefault="003946FB" w:rsidP="003946FB">
      <w:pPr>
        <w:rPr>
          <w:color w:val="000000"/>
        </w:rPr>
      </w:pPr>
    </w:p>
    <w:p w14:paraId="14B5B0EE" w14:textId="3DC6F3F4" w:rsidR="003946FB" w:rsidRPr="00DF5941" w:rsidRDefault="003946FB" w:rsidP="00DF5941">
      <w:pPr>
        <w:pStyle w:val="ListParagraph"/>
        <w:numPr>
          <w:ilvl w:val="0"/>
          <w:numId w:val="19"/>
        </w:numPr>
        <w:rPr>
          <w:sz w:val="24"/>
        </w:rPr>
      </w:pPr>
      <w:r w:rsidRPr="00DF5941">
        <w:rPr>
          <w:sz w:val="28"/>
          <w:szCs w:val="28"/>
        </w:rPr>
        <w:t>Funcionalidad para reproducir canciones, adelantarlas, subir y bajar volumen, así como detener el reproductor y pasar a la siguiente canción.</w:t>
      </w:r>
    </w:p>
    <w:p w14:paraId="7FEF1E6C" w14:textId="77777777" w:rsidR="00DF5941" w:rsidRPr="00DF5941" w:rsidRDefault="00DF5941" w:rsidP="00DF5941">
      <w:pPr>
        <w:pStyle w:val="ListParagraph"/>
        <w:rPr>
          <w:sz w:val="24"/>
        </w:rPr>
      </w:pPr>
    </w:p>
    <w:p w14:paraId="1489A798" w14:textId="31BBF7AA" w:rsidR="00DF5941" w:rsidRPr="00DF5941" w:rsidRDefault="00DF5941" w:rsidP="00DF5941">
      <w:pPr>
        <w:pStyle w:val="ListParagraph"/>
        <w:numPr>
          <w:ilvl w:val="0"/>
          <w:numId w:val="19"/>
        </w:numPr>
        <w:rPr>
          <w:sz w:val="24"/>
        </w:rPr>
      </w:pPr>
      <w:r>
        <w:rPr>
          <w:sz w:val="24"/>
        </w:rPr>
        <w:t>Funcionalidad para seguir a algún artista en común, así como playlist creadas por otros usuarios.</w:t>
      </w:r>
    </w:p>
    <w:p w14:paraId="7701F849" w14:textId="734799D0" w:rsidR="003946FB" w:rsidRPr="003946FB" w:rsidRDefault="003946FB" w:rsidP="00D32BDB">
      <w:pPr>
        <w:pStyle w:val="BodyText"/>
        <w:rPr>
          <w:lang w:bidi="ar-SA"/>
        </w:rPr>
      </w:pPr>
    </w:p>
    <w:p w14:paraId="1CE4AA4A" w14:textId="3FA28C7D" w:rsidR="003946FB" w:rsidRDefault="003946FB" w:rsidP="00D32BDB">
      <w:pPr>
        <w:pStyle w:val="BodyText"/>
        <w:rPr>
          <w:lang w:val="es-ES_tradnl" w:bidi="ar-SA"/>
        </w:rPr>
      </w:pPr>
    </w:p>
    <w:p w14:paraId="59F47837" w14:textId="1AE694B6" w:rsidR="003946FB" w:rsidRDefault="003946FB" w:rsidP="00D32BDB">
      <w:pPr>
        <w:pStyle w:val="BodyText"/>
        <w:rPr>
          <w:lang w:val="es-ES_tradnl" w:bidi="ar-SA"/>
        </w:rPr>
      </w:pPr>
    </w:p>
    <w:p w14:paraId="1AE3C144" w14:textId="4EA20981" w:rsidR="003946FB" w:rsidRDefault="003946FB" w:rsidP="00D32BDB">
      <w:pPr>
        <w:pStyle w:val="BodyText"/>
        <w:rPr>
          <w:lang w:val="es-ES_tradnl" w:bidi="ar-SA"/>
        </w:rPr>
      </w:pPr>
    </w:p>
    <w:p w14:paraId="395378E0" w14:textId="5820BC1B" w:rsidR="003946FB" w:rsidRDefault="003946FB" w:rsidP="00D32BDB">
      <w:pPr>
        <w:pStyle w:val="BodyText"/>
        <w:rPr>
          <w:lang w:val="es-ES_tradnl" w:bidi="ar-SA"/>
        </w:rPr>
      </w:pPr>
    </w:p>
    <w:p w14:paraId="7ADD3D1C" w14:textId="37B9B2BD" w:rsidR="003946FB" w:rsidRDefault="003946FB" w:rsidP="00D32BDB">
      <w:pPr>
        <w:pStyle w:val="BodyText"/>
        <w:rPr>
          <w:lang w:val="es-ES_tradnl" w:bidi="ar-SA"/>
        </w:rPr>
      </w:pPr>
    </w:p>
    <w:p w14:paraId="6A0AC291" w14:textId="3E2C162A" w:rsidR="003946FB" w:rsidRDefault="003946FB" w:rsidP="00D32BDB">
      <w:pPr>
        <w:pStyle w:val="BodyText"/>
        <w:rPr>
          <w:lang w:val="es-ES_tradnl" w:bidi="ar-SA"/>
        </w:rPr>
      </w:pPr>
    </w:p>
    <w:p w14:paraId="118C79A1" w14:textId="77777777" w:rsidR="003946FB" w:rsidRPr="00D32BDB" w:rsidRDefault="003946FB" w:rsidP="00D32BDB">
      <w:pPr>
        <w:pStyle w:val="BodyText"/>
        <w:rPr>
          <w:lang w:val="es-ES_tradnl" w:bidi="ar-SA"/>
        </w:rPr>
      </w:pPr>
    </w:p>
    <w:p w14:paraId="656810F1" w14:textId="1E4D01B2" w:rsidR="003F1D15" w:rsidRPr="00D32BDB" w:rsidRDefault="003F1D15" w:rsidP="00D739A5">
      <w:pPr>
        <w:pStyle w:val="Heading1"/>
        <w:numPr>
          <w:ilvl w:val="0"/>
          <w:numId w:val="0"/>
        </w:numPr>
        <w:ind w:left="432"/>
        <w:jc w:val="center"/>
        <w:rPr>
          <w:lang w:val="es-ES_tradnl" w:bidi="ar-SA"/>
        </w:rPr>
      </w:pPr>
      <w:bookmarkStart w:id="4" w:name="_Toc7901793"/>
      <w:r w:rsidRPr="00D32BDB">
        <w:rPr>
          <w:lang w:val="es-ES_tradnl" w:bidi="ar-SA"/>
        </w:rPr>
        <w:lastRenderedPageBreak/>
        <w:t>Mockups</w:t>
      </w:r>
      <w:r w:rsidR="00922481" w:rsidRPr="00D32BDB">
        <w:rPr>
          <w:lang w:val="es-ES_tradnl" w:bidi="ar-SA"/>
        </w:rPr>
        <w:t xml:space="preserve"> y descripción detallada de los formularios</w:t>
      </w:r>
      <w:bookmarkEnd w:id="4"/>
    </w:p>
    <w:p w14:paraId="6F87A0E8" w14:textId="77777777" w:rsidR="00541402" w:rsidRPr="00541402" w:rsidRDefault="00541402" w:rsidP="00541402">
      <w:pPr>
        <w:rPr>
          <w:lang w:val="es-ES_tradnl" w:bidi="ar-SA"/>
        </w:rPr>
      </w:pPr>
    </w:p>
    <w:p w14:paraId="43A6F546" w14:textId="77777777" w:rsidR="000C2153" w:rsidRDefault="000C2153" w:rsidP="000C2153">
      <w:pPr>
        <w:rPr>
          <w:lang w:val="es-ES_tradnl" w:bidi="ar-SA"/>
        </w:rPr>
      </w:pPr>
    </w:p>
    <w:p w14:paraId="368C9693" w14:textId="6A27AD8F" w:rsidR="00541402" w:rsidRDefault="00541402" w:rsidP="000C2153">
      <w:pPr>
        <w:rPr>
          <w:sz w:val="28"/>
          <w:szCs w:val="28"/>
          <w:lang w:val="es-ES_tradnl" w:bidi="ar-SA"/>
        </w:rPr>
      </w:pPr>
      <w:proofErr w:type="spellStart"/>
      <w:r w:rsidRPr="00541402">
        <w:rPr>
          <w:sz w:val="28"/>
          <w:szCs w:val="28"/>
          <w:lang w:val="es-ES_tradnl" w:bidi="ar-SA"/>
        </w:rPr>
        <w:t>Landingpage</w:t>
      </w:r>
      <w:proofErr w:type="spellEnd"/>
    </w:p>
    <w:p w14:paraId="00F9A5D8" w14:textId="77777777" w:rsidR="001A2662" w:rsidRDefault="001A2662" w:rsidP="001A2662">
      <w:pPr>
        <w:autoSpaceDE w:val="0"/>
        <w:autoSpaceDN w:val="0"/>
        <w:adjustRightInd w:val="0"/>
        <w:rPr>
          <w:sz w:val="24"/>
          <w:lang w:val="es-ES_tradnl"/>
        </w:rPr>
      </w:pPr>
    </w:p>
    <w:p w14:paraId="4A18F138" w14:textId="69BE17B6" w:rsidR="001A2662" w:rsidRDefault="001A2662" w:rsidP="001A2662">
      <w:pPr>
        <w:autoSpaceDE w:val="0"/>
        <w:autoSpaceDN w:val="0"/>
        <w:adjustRightInd w:val="0"/>
        <w:rPr>
          <w:sz w:val="24"/>
          <w:lang w:val="es-ES_tradnl"/>
        </w:rPr>
      </w:pPr>
      <w:r w:rsidRPr="001A2662">
        <w:rPr>
          <w:sz w:val="24"/>
          <w:lang w:val="es-ES_tradnl"/>
        </w:rPr>
        <w:t xml:space="preserve">ventana principal de </w:t>
      </w:r>
      <w:proofErr w:type="spellStart"/>
      <w:r w:rsidRPr="001A2662">
        <w:rPr>
          <w:sz w:val="24"/>
          <w:lang w:val="es-ES_tradnl"/>
        </w:rPr>
        <w:t>deezer</w:t>
      </w:r>
      <w:proofErr w:type="spellEnd"/>
      <w:r w:rsidR="00922481">
        <w:rPr>
          <w:sz w:val="24"/>
          <w:lang w:val="es-ES_tradnl"/>
        </w:rPr>
        <w:t xml:space="preserve"> donde el usuario puede ver todas las ofertas e información con respecto a la aplicación.</w:t>
      </w:r>
    </w:p>
    <w:p w14:paraId="3CA08080" w14:textId="0027FAEB" w:rsidR="00922481" w:rsidRPr="001A2662" w:rsidRDefault="00922481" w:rsidP="001A2662">
      <w:pPr>
        <w:autoSpaceDE w:val="0"/>
        <w:autoSpaceDN w:val="0"/>
        <w:adjustRightInd w:val="0"/>
        <w:rPr>
          <w:sz w:val="24"/>
          <w:lang w:val="es-ES_tradnl"/>
        </w:rPr>
      </w:pPr>
      <w:r>
        <w:rPr>
          <w:sz w:val="24"/>
          <w:lang w:val="es-ES_tradnl"/>
        </w:rPr>
        <w:t xml:space="preserve">El botón registrarse redirige al formulario para registrarse y crear una cuenta nueva mientras que el botón conectarse es para los usuarios que ya se </w:t>
      </w:r>
      <w:proofErr w:type="spellStart"/>
      <w:r>
        <w:rPr>
          <w:sz w:val="24"/>
          <w:lang w:val="es-ES_tradnl"/>
        </w:rPr>
        <w:t>an</w:t>
      </w:r>
      <w:proofErr w:type="spellEnd"/>
      <w:r>
        <w:rPr>
          <w:sz w:val="24"/>
          <w:lang w:val="es-ES_tradnl"/>
        </w:rPr>
        <w:t xml:space="preserve"> registrado y quieren entrar a su perfil.</w:t>
      </w:r>
    </w:p>
    <w:p w14:paraId="0F3A4941" w14:textId="77777777" w:rsidR="001A2662" w:rsidRDefault="001A2662" w:rsidP="000C2153">
      <w:pPr>
        <w:rPr>
          <w:sz w:val="28"/>
          <w:szCs w:val="28"/>
          <w:lang w:val="es-ES_tradnl" w:bidi="ar-SA"/>
        </w:rPr>
      </w:pPr>
    </w:p>
    <w:p w14:paraId="642A1CF9" w14:textId="3003E908" w:rsidR="00541402" w:rsidRPr="00541402" w:rsidRDefault="00541402" w:rsidP="000C2153">
      <w:pPr>
        <w:rPr>
          <w:sz w:val="28"/>
          <w:szCs w:val="28"/>
          <w:lang w:val="es-ES_tradnl" w:bidi="ar-SA"/>
        </w:rPr>
      </w:pPr>
      <w:r w:rsidRPr="00541402">
        <w:rPr>
          <w:noProof/>
          <w:sz w:val="28"/>
          <w:szCs w:val="28"/>
          <w:lang w:val="es-ES_tradnl" w:eastAsia="es-ES_tradnl" w:bidi="ar-SA"/>
        </w:rPr>
        <w:drawing>
          <wp:anchor distT="0" distB="0" distL="114300" distR="114300" simplePos="0" relativeHeight="251658240" behindDoc="0" locked="0" layoutInCell="1" allowOverlap="1" wp14:anchorId="05A83CF3" wp14:editId="33AB3A0F">
            <wp:simplePos x="0" y="0"/>
            <wp:positionH relativeFrom="margin">
              <wp:posOffset>-202019</wp:posOffset>
            </wp:positionH>
            <wp:positionV relativeFrom="paragraph">
              <wp:posOffset>172928</wp:posOffset>
            </wp:positionV>
            <wp:extent cx="6370051" cy="4380614"/>
            <wp:effectExtent l="0" t="0" r="0" b="1270"/>
            <wp:wrapNone/>
            <wp:docPr id="3" name="Imagen 3" descr="C:\Users\Familia\Pictures\informe\lan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milia\Pictures\informe\landin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062" cy="4383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794757" w14:textId="77777777" w:rsidR="00541402" w:rsidRPr="000C2153" w:rsidRDefault="00541402" w:rsidP="000C2153">
      <w:pPr>
        <w:rPr>
          <w:lang w:val="es-ES_tradnl" w:bidi="ar-SA"/>
        </w:rPr>
      </w:pPr>
    </w:p>
    <w:p w14:paraId="645EDA1F" w14:textId="77777777" w:rsidR="003F1D15" w:rsidRPr="003F1D15" w:rsidRDefault="003F1D15" w:rsidP="003F1D15">
      <w:pPr>
        <w:widowControl/>
        <w:numPr>
          <w:ilvl w:val="1"/>
          <w:numId w:val="18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 w:val="24"/>
          <w:lang w:val="es-ES_tradnl" w:bidi="ar-SA"/>
        </w:rPr>
      </w:pPr>
    </w:p>
    <w:p w14:paraId="1A1380F4" w14:textId="77777777" w:rsidR="003F1D15" w:rsidRDefault="003F1D15" w:rsidP="003F1D15">
      <w:pPr>
        <w:pStyle w:val="ListParagraph"/>
        <w:tabs>
          <w:tab w:val="left" w:pos="7416"/>
        </w:tabs>
      </w:pPr>
    </w:p>
    <w:p w14:paraId="396BEEC6" w14:textId="77777777" w:rsidR="00541402" w:rsidRDefault="00541402" w:rsidP="003F1D15">
      <w:pPr>
        <w:pStyle w:val="ListParagraph"/>
        <w:tabs>
          <w:tab w:val="left" w:pos="7416"/>
        </w:tabs>
      </w:pPr>
    </w:p>
    <w:p w14:paraId="7CB3E9D2" w14:textId="77777777" w:rsidR="00541402" w:rsidRDefault="00541402" w:rsidP="003F1D15">
      <w:pPr>
        <w:pStyle w:val="ListParagraph"/>
        <w:tabs>
          <w:tab w:val="left" w:pos="7416"/>
        </w:tabs>
      </w:pPr>
    </w:p>
    <w:p w14:paraId="1D1E152D" w14:textId="77777777" w:rsidR="00541402" w:rsidRDefault="00541402" w:rsidP="003F1D15">
      <w:pPr>
        <w:pStyle w:val="ListParagraph"/>
        <w:tabs>
          <w:tab w:val="left" w:pos="7416"/>
        </w:tabs>
      </w:pPr>
    </w:p>
    <w:p w14:paraId="261F2ACD" w14:textId="77777777" w:rsidR="00541402" w:rsidRDefault="00541402" w:rsidP="003F1D15">
      <w:pPr>
        <w:pStyle w:val="ListParagraph"/>
        <w:tabs>
          <w:tab w:val="left" w:pos="7416"/>
        </w:tabs>
      </w:pPr>
    </w:p>
    <w:p w14:paraId="14B9D0F1" w14:textId="77777777" w:rsidR="00541402" w:rsidRDefault="00541402" w:rsidP="003F1D15">
      <w:pPr>
        <w:pStyle w:val="ListParagraph"/>
        <w:tabs>
          <w:tab w:val="left" w:pos="7416"/>
        </w:tabs>
      </w:pPr>
    </w:p>
    <w:p w14:paraId="3791788E" w14:textId="77777777" w:rsidR="00541402" w:rsidRDefault="00541402" w:rsidP="003F1D15">
      <w:pPr>
        <w:pStyle w:val="ListParagraph"/>
        <w:tabs>
          <w:tab w:val="left" w:pos="7416"/>
        </w:tabs>
      </w:pPr>
    </w:p>
    <w:p w14:paraId="62CAB29B" w14:textId="77777777" w:rsidR="00541402" w:rsidRDefault="00541402" w:rsidP="003F1D15">
      <w:pPr>
        <w:pStyle w:val="ListParagraph"/>
        <w:tabs>
          <w:tab w:val="left" w:pos="7416"/>
        </w:tabs>
      </w:pPr>
    </w:p>
    <w:p w14:paraId="1532C80B" w14:textId="77777777" w:rsidR="00541402" w:rsidRDefault="00541402" w:rsidP="003F1D15">
      <w:pPr>
        <w:pStyle w:val="ListParagraph"/>
        <w:tabs>
          <w:tab w:val="left" w:pos="7416"/>
        </w:tabs>
      </w:pPr>
    </w:p>
    <w:p w14:paraId="5830F868" w14:textId="77777777" w:rsidR="00541402" w:rsidRDefault="00541402" w:rsidP="003F1D15">
      <w:pPr>
        <w:pStyle w:val="ListParagraph"/>
        <w:tabs>
          <w:tab w:val="left" w:pos="7416"/>
        </w:tabs>
      </w:pPr>
    </w:p>
    <w:p w14:paraId="69B68046" w14:textId="77777777" w:rsidR="00541402" w:rsidRDefault="00541402" w:rsidP="003F1D15">
      <w:pPr>
        <w:pStyle w:val="ListParagraph"/>
        <w:tabs>
          <w:tab w:val="left" w:pos="7416"/>
        </w:tabs>
      </w:pPr>
    </w:p>
    <w:p w14:paraId="1963FD1C" w14:textId="77777777" w:rsidR="00541402" w:rsidRDefault="00541402" w:rsidP="003F1D15">
      <w:pPr>
        <w:pStyle w:val="ListParagraph"/>
        <w:tabs>
          <w:tab w:val="left" w:pos="7416"/>
        </w:tabs>
      </w:pPr>
    </w:p>
    <w:p w14:paraId="2BF1E26E" w14:textId="77777777" w:rsidR="00541402" w:rsidRDefault="00541402" w:rsidP="003F1D15">
      <w:pPr>
        <w:pStyle w:val="ListParagraph"/>
        <w:tabs>
          <w:tab w:val="left" w:pos="7416"/>
        </w:tabs>
      </w:pPr>
    </w:p>
    <w:p w14:paraId="798865D5" w14:textId="77777777" w:rsidR="00541402" w:rsidRDefault="00541402" w:rsidP="003F1D15">
      <w:pPr>
        <w:pStyle w:val="ListParagraph"/>
        <w:tabs>
          <w:tab w:val="left" w:pos="7416"/>
        </w:tabs>
      </w:pPr>
    </w:p>
    <w:p w14:paraId="00B78E59" w14:textId="77777777" w:rsidR="00541402" w:rsidRDefault="00541402" w:rsidP="003F1D15">
      <w:pPr>
        <w:pStyle w:val="ListParagraph"/>
        <w:tabs>
          <w:tab w:val="left" w:pos="7416"/>
        </w:tabs>
      </w:pPr>
    </w:p>
    <w:p w14:paraId="1CDCAA73" w14:textId="77777777" w:rsidR="00541402" w:rsidRDefault="00541402" w:rsidP="003F1D15">
      <w:pPr>
        <w:pStyle w:val="ListParagraph"/>
        <w:tabs>
          <w:tab w:val="left" w:pos="7416"/>
        </w:tabs>
      </w:pPr>
    </w:p>
    <w:p w14:paraId="5883C782" w14:textId="77777777" w:rsidR="00541402" w:rsidRDefault="00541402" w:rsidP="003F1D15">
      <w:pPr>
        <w:pStyle w:val="ListParagraph"/>
        <w:tabs>
          <w:tab w:val="left" w:pos="7416"/>
        </w:tabs>
      </w:pPr>
    </w:p>
    <w:p w14:paraId="5289A160" w14:textId="77777777" w:rsidR="00541402" w:rsidRDefault="00541402" w:rsidP="003F1D15">
      <w:pPr>
        <w:pStyle w:val="ListParagraph"/>
        <w:tabs>
          <w:tab w:val="left" w:pos="7416"/>
        </w:tabs>
      </w:pPr>
    </w:p>
    <w:p w14:paraId="0500CBA0" w14:textId="77777777" w:rsidR="00541402" w:rsidRDefault="00541402" w:rsidP="003F1D15">
      <w:pPr>
        <w:pStyle w:val="ListParagraph"/>
        <w:tabs>
          <w:tab w:val="left" w:pos="7416"/>
        </w:tabs>
      </w:pPr>
    </w:p>
    <w:p w14:paraId="0A90743F" w14:textId="77777777" w:rsidR="00541402" w:rsidRDefault="00541402" w:rsidP="003F1D15">
      <w:pPr>
        <w:pStyle w:val="ListParagraph"/>
        <w:tabs>
          <w:tab w:val="left" w:pos="7416"/>
        </w:tabs>
      </w:pPr>
    </w:p>
    <w:p w14:paraId="62C8546D" w14:textId="77777777" w:rsidR="00541402" w:rsidRDefault="00541402" w:rsidP="003F1D15">
      <w:pPr>
        <w:pStyle w:val="ListParagraph"/>
        <w:tabs>
          <w:tab w:val="left" w:pos="7416"/>
        </w:tabs>
      </w:pPr>
    </w:p>
    <w:p w14:paraId="3A5BB4A3" w14:textId="77777777" w:rsidR="00541402" w:rsidRDefault="00541402" w:rsidP="003F1D15">
      <w:pPr>
        <w:pStyle w:val="ListParagraph"/>
        <w:tabs>
          <w:tab w:val="left" w:pos="7416"/>
        </w:tabs>
      </w:pPr>
    </w:p>
    <w:p w14:paraId="71E991A0" w14:textId="77777777" w:rsidR="00541402" w:rsidRDefault="00541402" w:rsidP="00922481">
      <w:pPr>
        <w:tabs>
          <w:tab w:val="left" w:pos="7416"/>
        </w:tabs>
      </w:pPr>
    </w:p>
    <w:p w14:paraId="5DF39224" w14:textId="3AED3849" w:rsidR="00922481" w:rsidRDefault="00922481" w:rsidP="00541402">
      <w:pPr>
        <w:tabs>
          <w:tab w:val="left" w:pos="7416"/>
        </w:tabs>
        <w:rPr>
          <w:sz w:val="28"/>
          <w:szCs w:val="28"/>
        </w:rPr>
      </w:pPr>
    </w:p>
    <w:p w14:paraId="399510AD" w14:textId="77777777" w:rsidR="00D739A5" w:rsidRDefault="00D739A5" w:rsidP="00541402">
      <w:pPr>
        <w:tabs>
          <w:tab w:val="left" w:pos="7416"/>
        </w:tabs>
        <w:rPr>
          <w:sz w:val="28"/>
          <w:szCs w:val="28"/>
        </w:rPr>
      </w:pPr>
      <w:bookmarkStart w:id="5" w:name="_GoBack"/>
      <w:bookmarkEnd w:id="5"/>
    </w:p>
    <w:p w14:paraId="44DA69D1" w14:textId="643A4A7E" w:rsidR="00541402" w:rsidRDefault="00541402" w:rsidP="00541402">
      <w:pPr>
        <w:tabs>
          <w:tab w:val="left" w:pos="741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Conectarse</w:t>
      </w:r>
    </w:p>
    <w:p w14:paraId="1CFB7464" w14:textId="77777777" w:rsidR="00922481" w:rsidRDefault="00922481" w:rsidP="00922481">
      <w:pPr>
        <w:tabs>
          <w:tab w:val="left" w:pos="7416"/>
        </w:tabs>
      </w:pPr>
    </w:p>
    <w:p w14:paraId="75ACD0E1" w14:textId="43FA8524" w:rsidR="00922481" w:rsidRDefault="00922481" w:rsidP="00922481">
      <w:pPr>
        <w:tabs>
          <w:tab w:val="left" w:pos="7416"/>
        </w:tabs>
      </w:pPr>
      <w:r>
        <w:t>F</w:t>
      </w:r>
      <w:r>
        <w:t xml:space="preserve">ormulario donde el usuario una vez registrado podrá ingresar a su cuenta </w:t>
      </w:r>
      <w:proofErr w:type="spellStart"/>
      <w:r>
        <w:t>deezer</w:t>
      </w:r>
      <w:proofErr w:type="spellEnd"/>
    </w:p>
    <w:p w14:paraId="2B48A555" w14:textId="77777777" w:rsidR="00922481" w:rsidRDefault="00922481" w:rsidP="00541402">
      <w:pPr>
        <w:tabs>
          <w:tab w:val="left" w:pos="7416"/>
        </w:tabs>
        <w:rPr>
          <w:sz w:val="28"/>
          <w:szCs w:val="28"/>
        </w:rPr>
      </w:pPr>
    </w:p>
    <w:p w14:paraId="6B116FA5" w14:textId="77777777" w:rsidR="00922481" w:rsidRDefault="00922481" w:rsidP="00541402">
      <w:pPr>
        <w:tabs>
          <w:tab w:val="left" w:pos="7416"/>
        </w:tabs>
        <w:rPr>
          <w:sz w:val="28"/>
          <w:szCs w:val="28"/>
        </w:rPr>
      </w:pPr>
    </w:p>
    <w:p w14:paraId="5AA68FEC" w14:textId="16F6C43F" w:rsidR="00541402" w:rsidRPr="00541402" w:rsidRDefault="00541402" w:rsidP="00541402">
      <w:pPr>
        <w:tabs>
          <w:tab w:val="left" w:pos="7416"/>
        </w:tabs>
        <w:rPr>
          <w:sz w:val="28"/>
          <w:szCs w:val="28"/>
        </w:rPr>
      </w:pPr>
      <w:r w:rsidRPr="00541402">
        <w:rPr>
          <w:noProof/>
          <w:lang w:val="es-ES_tradnl" w:eastAsia="es-ES_tradnl" w:bidi="ar-SA"/>
        </w:rPr>
        <w:drawing>
          <wp:anchor distT="0" distB="0" distL="114300" distR="114300" simplePos="0" relativeHeight="251659264" behindDoc="0" locked="0" layoutInCell="1" allowOverlap="1" wp14:anchorId="32FF0FA0" wp14:editId="3D0FA86B">
            <wp:simplePos x="0" y="0"/>
            <wp:positionH relativeFrom="margin">
              <wp:align>center</wp:align>
            </wp:positionH>
            <wp:positionV relativeFrom="paragraph">
              <wp:posOffset>123825</wp:posOffset>
            </wp:positionV>
            <wp:extent cx="6301225" cy="4528388"/>
            <wp:effectExtent l="0" t="0" r="4445" b="5715"/>
            <wp:wrapNone/>
            <wp:docPr id="4" name="Imagen 4" descr="C:\Users\Familia\Pictures\informe\regis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amilia\Pictures\informe\registr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225" cy="452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1A459B" w14:textId="106610C4" w:rsidR="00541402" w:rsidRDefault="00541402" w:rsidP="003F1D15">
      <w:pPr>
        <w:pStyle w:val="ListParagraph"/>
        <w:tabs>
          <w:tab w:val="left" w:pos="7416"/>
        </w:tabs>
        <w:rPr>
          <w:sz w:val="28"/>
          <w:szCs w:val="28"/>
        </w:rPr>
      </w:pPr>
    </w:p>
    <w:p w14:paraId="5FE368FA" w14:textId="77777777" w:rsidR="00541402" w:rsidRPr="00541402" w:rsidRDefault="00541402" w:rsidP="00541402">
      <w:pPr>
        <w:rPr>
          <w:lang w:eastAsia="en-US" w:bidi="ar-SA"/>
        </w:rPr>
      </w:pPr>
    </w:p>
    <w:p w14:paraId="3AD84F1A" w14:textId="77777777" w:rsidR="00541402" w:rsidRPr="00541402" w:rsidRDefault="00541402" w:rsidP="00541402">
      <w:pPr>
        <w:rPr>
          <w:lang w:eastAsia="en-US" w:bidi="ar-SA"/>
        </w:rPr>
      </w:pPr>
    </w:p>
    <w:p w14:paraId="402994CD" w14:textId="77777777" w:rsidR="00541402" w:rsidRPr="00541402" w:rsidRDefault="00541402" w:rsidP="00541402">
      <w:pPr>
        <w:rPr>
          <w:lang w:eastAsia="en-US" w:bidi="ar-SA"/>
        </w:rPr>
      </w:pPr>
    </w:p>
    <w:p w14:paraId="6EE41F5B" w14:textId="77777777" w:rsidR="00541402" w:rsidRPr="00541402" w:rsidRDefault="00541402" w:rsidP="00541402">
      <w:pPr>
        <w:rPr>
          <w:lang w:eastAsia="en-US" w:bidi="ar-SA"/>
        </w:rPr>
      </w:pPr>
    </w:p>
    <w:p w14:paraId="01D64E0B" w14:textId="77777777" w:rsidR="00541402" w:rsidRPr="00541402" w:rsidRDefault="00541402" w:rsidP="00541402">
      <w:pPr>
        <w:rPr>
          <w:lang w:eastAsia="en-US" w:bidi="ar-SA"/>
        </w:rPr>
      </w:pPr>
    </w:p>
    <w:p w14:paraId="6B95646E" w14:textId="77777777" w:rsidR="00541402" w:rsidRPr="00541402" w:rsidRDefault="00541402" w:rsidP="00541402">
      <w:pPr>
        <w:rPr>
          <w:lang w:eastAsia="en-US" w:bidi="ar-SA"/>
        </w:rPr>
      </w:pPr>
    </w:p>
    <w:p w14:paraId="32F1FCC9" w14:textId="77777777" w:rsidR="00541402" w:rsidRPr="00541402" w:rsidRDefault="00541402" w:rsidP="00541402">
      <w:pPr>
        <w:rPr>
          <w:lang w:eastAsia="en-US" w:bidi="ar-SA"/>
        </w:rPr>
      </w:pPr>
    </w:p>
    <w:p w14:paraId="017A4D94" w14:textId="77777777" w:rsidR="00541402" w:rsidRPr="00541402" w:rsidRDefault="00541402" w:rsidP="00541402">
      <w:pPr>
        <w:rPr>
          <w:lang w:eastAsia="en-US" w:bidi="ar-SA"/>
        </w:rPr>
      </w:pPr>
    </w:p>
    <w:p w14:paraId="0A1E78AD" w14:textId="77777777" w:rsidR="00541402" w:rsidRPr="00541402" w:rsidRDefault="00541402" w:rsidP="00541402">
      <w:pPr>
        <w:rPr>
          <w:lang w:eastAsia="en-US" w:bidi="ar-SA"/>
        </w:rPr>
      </w:pPr>
    </w:p>
    <w:p w14:paraId="2C545A9A" w14:textId="77777777" w:rsidR="00541402" w:rsidRPr="00541402" w:rsidRDefault="00541402" w:rsidP="00541402">
      <w:pPr>
        <w:rPr>
          <w:lang w:eastAsia="en-US" w:bidi="ar-SA"/>
        </w:rPr>
      </w:pPr>
    </w:p>
    <w:p w14:paraId="04F64C02" w14:textId="77777777" w:rsidR="00541402" w:rsidRPr="00541402" w:rsidRDefault="00541402" w:rsidP="00541402">
      <w:pPr>
        <w:rPr>
          <w:lang w:eastAsia="en-US" w:bidi="ar-SA"/>
        </w:rPr>
      </w:pPr>
    </w:p>
    <w:p w14:paraId="4D597C68" w14:textId="77777777" w:rsidR="00541402" w:rsidRPr="00541402" w:rsidRDefault="00541402" w:rsidP="00541402">
      <w:pPr>
        <w:rPr>
          <w:lang w:eastAsia="en-US" w:bidi="ar-SA"/>
        </w:rPr>
      </w:pPr>
    </w:p>
    <w:p w14:paraId="7C205BAC" w14:textId="77777777" w:rsidR="00541402" w:rsidRPr="00541402" w:rsidRDefault="00541402" w:rsidP="00541402">
      <w:pPr>
        <w:rPr>
          <w:lang w:eastAsia="en-US" w:bidi="ar-SA"/>
        </w:rPr>
      </w:pPr>
    </w:p>
    <w:p w14:paraId="7743122A" w14:textId="77777777" w:rsidR="00541402" w:rsidRPr="00541402" w:rsidRDefault="00541402" w:rsidP="00541402">
      <w:pPr>
        <w:rPr>
          <w:lang w:eastAsia="en-US" w:bidi="ar-SA"/>
        </w:rPr>
      </w:pPr>
    </w:p>
    <w:p w14:paraId="62B7A120" w14:textId="77777777" w:rsidR="00541402" w:rsidRPr="00541402" w:rsidRDefault="00541402" w:rsidP="00541402">
      <w:pPr>
        <w:rPr>
          <w:lang w:eastAsia="en-US" w:bidi="ar-SA"/>
        </w:rPr>
      </w:pPr>
    </w:p>
    <w:p w14:paraId="42ED56F2" w14:textId="77777777" w:rsidR="00541402" w:rsidRPr="00541402" w:rsidRDefault="00541402" w:rsidP="00541402">
      <w:pPr>
        <w:rPr>
          <w:lang w:eastAsia="en-US" w:bidi="ar-SA"/>
        </w:rPr>
      </w:pPr>
    </w:p>
    <w:p w14:paraId="3384FF8A" w14:textId="77777777" w:rsidR="00541402" w:rsidRPr="00541402" w:rsidRDefault="00541402" w:rsidP="00541402">
      <w:pPr>
        <w:rPr>
          <w:lang w:eastAsia="en-US" w:bidi="ar-SA"/>
        </w:rPr>
      </w:pPr>
    </w:p>
    <w:p w14:paraId="529860F8" w14:textId="77777777" w:rsidR="00541402" w:rsidRPr="00541402" w:rsidRDefault="00541402" w:rsidP="00541402">
      <w:pPr>
        <w:rPr>
          <w:lang w:eastAsia="en-US" w:bidi="ar-SA"/>
        </w:rPr>
      </w:pPr>
    </w:p>
    <w:p w14:paraId="60FDBD3F" w14:textId="77777777" w:rsidR="00541402" w:rsidRPr="00541402" w:rsidRDefault="00541402" w:rsidP="00541402">
      <w:pPr>
        <w:rPr>
          <w:lang w:eastAsia="en-US" w:bidi="ar-SA"/>
        </w:rPr>
      </w:pPr>
    </w:p>
    <w:p w14:paraId="40985163" w14:textId="77777777" w:rsidR="00541402" w:rsidRPr="00541402" w:rsidRDefault="00541402" w:rsidP="00541402">
      <w:pPr>
        <w:rPr>
          <w:lang w:eastAsia="en-US" w:bidi="ar-SA"/>
        </w:rPr>
      </w:pPr>
    </w:p>
    <w:p w14:paraId="2C4AF472" w14:textId="77777777" w:rsidR="00541402" w:rsidRPr="00541402" w:rsidRDefault="00541402" w:rsidP="00541402">
      <w:pPr>
        <w:rPr>
          <w:lang w:eastAsia="en-US" w:bidi="ar-SA"/>
        </w:rPr>
      </w:pPr>
    </w:p>
    <w:p w14:paraId="0CE45384" w14:textId="77777777" w:rsidR="00541402" w:rsidRPr="00541402" w:rsidRDefault="00541402" w:rsidP="00541402">
      <w:pPr>
        <w:rPr>
          <w:lang w:eastAsia="en-US" w:bidi="ar-SA"/>
        </w:rPr>
      </w:pPr>
    </w:p>
    <w:p w14:paraId="673F160B" w14:textId="77777777" w:rsidR="00541402" w:rsidRPr="00541402" w:rsidRDefault="00541402" w:rsidP="00541402">
      <w:pPr>
        <w:rPr>
          <w:lang w:eastAsia="en-US" w:bidi="ar-SA"/>
        </w:rPr>
      </w:pPr>
    </w:p>
    <w:p w14:paraId="263EF354" w14:textId="77777777" w:rsidR="00541402" w:rsidRPr="00541402" w:rsidRDefault="00541402" w:rsidP="00541402">
      <w:pPr>
        <w:rPr>
          <w:lang w:eastAsia="en-US" w:bidi="ar-SA"/>
        </w:rPr>
      </w:pPr>
    </w:p>
    <w:p w14:paraId="02E6A81F" w14:textId="77777777" w:rsidR="00541402" w:rsidRPr="00541402" w:rsidRDefault="00541402" w:rsidP="00541402">
      <w:pPr>
        <w:rPr>
          <w:lang w:eastAsia="en-US" w:bidi="ar-SA"/>
        </w:rPr>
      </w:pPr>
    </w:p>
    <w:p w14:paraId="6BA54FF9" w14:textId="77777777" w:rsidR="00541402" w:rsidRPr="00541402" w:rsidRDefault="00541402" w:rsidP="00541402">
      <w:pPr>
        <w:rPr>
          <w:lang w:eastAsia="en-US" w:bidi="ar-SA"/>
        </w:rPr>
      </w:pPr>
    </w:p>
    <w:p w14:paraId="71240D7D" w14:textId="77777777" w:rsidR="00541402" w:rsidRPr="00541402" w:rsidRDefault="00541402" w:rsidP="00541402">
      <w:pPr>
        <w:rPr>
          <w:lang w:eastAsia="en-US" w:bidi="ar-SA"/>
        </w:rPr>
      </w:pPr>
    </w:p>
    <w:p w14:paraId="4D2FCC94" w14:textId="77777777" w:rsidR="00541402" w:rsidRPr="00541402" w:rsidRDefault="00541402" w:rsidP="00541402">
      <w:pPr>
        <w:rPr>
          <w:lang w:eastAsia="en-US" w:bidi="ar-SA"/>
        </w:rPr>
      </w:pPr>
    </w:p>
    <w:p w14:paraId="41FC63A1" w14:textId="77777777" w:rsidR="00541402" w:rsidRPr="00541402" w:rsidRDefault="00541402" w:rsidP="00541402">
      <w:pPr>
        <w:rPr>
          <w:lang w:eastAsia="en-US" w:bidi="ar-SA"/>
        </w:rPr>
      </w:pPr>
    </w:p>
    <w:p w14:paraId="732A749C" w14:textId="77777777" w:rsidR="00541402" w:rsidRPr="00541402" w:rsidRDefault="00541402" w:rsidP="00541402">
      <w:pPr>
        <w:rPr>
          <w:lang w:eastAsia="en-US" w:bidi="ar-SA"/>
        </w:rPr>
      </w:pPr>
    </w:p>
    <w:p w14:paraId="2E25711F" w14:textId="77777777" w:rsidR="00541402" w:rsidRDefault="00541402" w:rsidP="00541402">
      <w:pPr>
        <w:rPr>
          <w:lang w:eastAsia="en-US" w:bidi="ar-SA"/>
        </w:rPr>
      </w:pPr>
    </w:p>
    <w:p w14:paraId="29CF9D13" w14:textId="77777777" w:rsidR="00BD74DE" w:rsidRDefault="00BD74DE" w:rsidP="00541402">
      <w:pPr>
        <w:rPr>
          <w:lang w:eastAsia="en-US" w:bidi="ar-SA"/>
        </w:rPr>
      </w:pPr>
    </w:p>
    <w:p w14:paraId="1CC9BB5F" w14:textId="61BEB329" w:rsidR="00BD74DE" w:rsidRDefault="00BD74DE" w:rsidP="00541402">
      <w:pPr>
        <w:rPr>
          <w:lang w:eastAsia="en-US" w:bidi="ar-SA"/>
        </w:rPr>
      </w:pPr>
    </w:p>
    <w:p w14:paraId="46DE4F97" w14:textId="2FF4C57D" w:rsidR="00541402" w:rsidRDefault="00541402" w:rsidP="00541402">
      <w:pPr>
        <w:tabs>
          <w:tab w:val="left" w:pos="5556"/>
        </w:tabs>
        <w:rPr>
          <w:lang w:eastAsia="en-US" w:bidi="ar-SA"/>
        </w:rPr>
      </w:pPr>
    </w:p>
    <w:p w14:paraId="5C490C66" w14:textId="796D8389" w:rsidR="00F21255" w:rsidRDefault="00F21255" w:rsidP="00541402">
      <w:pPr>
        <w:tabs>
          <w:tab w:val="left" w:pos="5556"/>
        </w:tabs>
        <w:rPr>
          <w:lang w:eastAsia="en-US" w:bidi="ar-SA"/>
        </w:rPr>
      </w:pPr>
    </w:p>
    <w:p w14:paraId="795C20D8" w14:textId="77777777" w:rsidR="00F21255" w:rsidRDefault="00F21255" w:rsidP="00541402">
      <w:pPr>
        <w:tabs>
          <w:tab w:val="left" w:pos="5556"/>
        </w:tabs>
        <w:rPr>
          <w:lang w:eastAsia="en-US" w:bidi="ar-SA"/>
        </w:rPr>
      </w:pPr>
    </w:p>
    <w:p w14:paraId="5188386D" w14:textId="77777777" w:rsidR="00541402" w:rsidRDefault="00541402" w:rsidP="00541402">
      <w:pPr>
        <w:tabs>
          <w:tab w:val="left" w:pos="5556"/>
        </w:tabs>
        <w:rPr>
          <w:sz w:val="28"/>
          <w:szCs w:val="28"/>
          <w:lang w:eastAsia="en-US" w:bidi="ar-SA"/>
        </w:rPr>
      </w:pPr>
    </w:p>
    <w:p w14:paraId="4222FEC1" w14:textId="7CD29D67" w:rsidR="00541402" w:rsidRDefault="00541402" w:rsidP="00541402">
      <w:pPr>
        <w:tabs>
          <w:tab w:val="left" w:pos="5556"/>
        </w:tabs>
        <w:rPr>
          <w:sz w:val="28"/>
          <w:szCs w:val="28"/>
          <w:lang w:eastAsia="en-US" w:bidi="ar-SA"/>
        </w:rPr>
      </w:pPr>
      <w:r w:rsidRPr="00541402">
        <w:rPr>
          <w:sz w:val="28"/>
          <w:szCs w:val="28"/>
          <w:lang w:eastAsia="en-US" w:bidi="ar-SA"/>
        </w:rPr>
        <w:lastRenderedPageBreak/>
        <w:t>Registrase</w:t>
      </w:r>
    </w:p>
    <w:p w14:paraId="36ED64C4" w14:textId="77777777" w:rsidR="00922481" w:rsidRDefault="00922481" w:rsidP="00541402">
      <w:pPr>
        <w:tabs>
          <w:tab w:val="left" w:pos="5556"/>
        </w:tabs>
        <w:rPr>
          <w:sz w:val="28"/>
          <w:szCs w:val="28"/>
          <w:lang w:eastAsia="en-US" w:bidi="ar-SA"/>
        </w:rPr>
      </w:pPr>
    </w:p>
    <w:p w14:paraId="5B3837AE" w14:textId="77777777" w:rsidR="00922481" w:rsidRDefault="00922481" w:rsidP="00922481">
      <w:pPr>
        <w:tabs>
          <w:tab w:val="left" w:pos="7416"/>
        </w:tabs>
      </w:pPr>
      <w:r>
        <w:t xml:space="preserve">Formulario donde el usuario podrá crear un “usuario” para poder usar la aplicación, en este caso se le requiere ingresar por su </w:t>
      </w:r>
      <w:proofErr w:type="spellStart"/>
      <w:r>
        <w:t>numero</w:t>
      </w:r>
      <w:proofErr w:type="spellEnd"/>
      <w:r>
        <w:t xml:space="preserve"> telefónico y país, pero también puede registrarse con su correo, nombre, sexo y edad.</w:t>
      </w:r>
    </w:p>
    <w:p w14:paraId="16401CE5" w14:textId="4D4728C6" w:rsidR="00541402" w:rsidRDefault="00541402" w:rsidP="00541402">
      <w:pPr>
        <w:tabs>
          <w:tab w:val="left" w:pos="5556"/>
        </w:tabs>
        <w:rPr>
          <w:sz w:val="28"/>
          <w:szCs w:val="28"/>
          <w:lang w:eastAsia="en-US" w:bidi="ar-SA"/>
        </w:rPr>
      </w:pPr>
      <w:r w:rsidRPr="00541402">
        <w:rPr>
          <w:noProof/>
          <w:sz w:val="28"/>
          <w:szCs w:val="28"/>
          <w:lang w:val="es-ES_tradnl" w:eastAsia="es-ES_tradnl" w:bidi="ar-SA"/>
        </w:rPr>
        <w:drawing>
          <wp:anchor distT="0" distB="0" distL="114300" distR="114300" simplePos="0" relativeHeight="251660288" behindDoc="0" locked="0" layoutInCell="1" allowOverlap="1" wp14:anchorId="394458D1" wp14:editId="1106CF30">
            <wp:simplePos x="0" y="0"/>
            <wp:positionH relativeFrom="margin">
              <wp:align>center</wp:align>
            </wp:positionH>
            <wp:positionV relativeFrom="paragraph">
              <wp:posOffset>453390</wp:posOffset>
            </wp:positionV>
            <wp:extent cx="6320732" cy="4533900"/>
            <wp:effectExtent l="0" t="0" r="4445" b="0"/>
            <wp:wrapNone/>
            <wp:docPr id="6" name="Imagen 6" descr="C:\Users\Familia\Pictures\informe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milia\Pictures\informe\Captur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732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ED554E" w14:textId="77777777" w:rsidR="00541402" w:rsidRPr="00541402" w:rsidRDefault="00541402" w:rsidP="00541402">
      <w:pPr>
        <w:rPr>
          <w:sz w:val="28"/>
          <w:szCs w:val="28"/>
          <w:lang w:eastAsia="en-US" w:bidi="ar-SA"/>
        </w:rPr>
      </w:pPr>
    </w:p>
    <w:p w14:paraId="34C4A8E7" w14:textId="77777777" w:rsidR="00541402" w:rsidRPr="00541402" w:rsidRDefault="00541402" w:rsidP="00541402">
      <w:pPr>
        <w:rPr>
          <w:sz w:val="28"/>
          <w:szCs w:val="28"/>
          <w:lang w:eastAsia="en-US" w:bidi="ar-SA"/>
        </w:rPr>
      </w:pPr>
    </w:p>
    <w:p w14:paraId="7B79BE8E" w14:textId="77777777" w:rsidR="00541402" w:rsidRPr="00541402" w:rsidRDefault="00541402" w:rsidP="00541402">
      <w:pPr>
        <w:rPr>
          <w:sz w:val="28"/>
          <w:szCs w:val="28"/>
          <w:lang w:eastAsia="en-US" w:bidi="ar-SA"/>
        </w:rPr>
      </w:pPr>
    </w:p>
    <w:p w14:paraId="1FC375A3" w14:textId="77777777" w:rsidR="00541402" w:rsidRPr="00541402" w:rsidRDefault="00541402" w:rsidP="00541402">
      <w:pPr>
        <w:rPr>
          <w:sz w:val="28"/>
          <w:szCs w:val="28"/>
          <w:lang w:eastAsia="en-US" w:bidi="ar-SA"/>
        </w:rPr>
      </w:pPr>
    </w:p>
    <w:p w14:paraId="05161FA3" w14:textId="77777777" w:rsidR="00541402" w:rsidRPr="00541402" w:rsidRDefault="00541402" w:rsidP="00541402">
      <w:pPr>
        <w:rPr>
          <w:sz w:val="28"/>
          <w:szCs w:val="28"/>
          <w:lang w:eastAsia="en-US" w:bidi="ar-SA"/>
        </w:rPr>
      </w:pPr>
    </w:p>
    <w:p w14:paraId="70295D83" w14:textId="77777777" w:rsidR="00541402" w:rsidRPr="00541402" w:rsidRDefault="00541402" w:rsidP="00541402">
      <w:pPr>
        <w:rPr>
          <w:sz w:val="28"/>
          <w:szCs w:val="28"/>
          <w:lang w:eastAsia="en-US" w:bidi="ar-SA"/>
        </w:rPr>
      </w:pPr>
    </w:p>
    <w:p w14:paraId="481AC16E" w14:textId="77777777" w:rsidR="00541402" w:rsidRPr="00541402" w:rsidRDefault="00541402" w:rsidP="00541402">
      <w:pPr>
        <w:rPr>
          <w:sz w:val="28"/>
          <w:szCs w:val="28"/>
          <w:lang w:eastAsia="en-US" w:bidi="ar-SA"/>
        </w:rPr>
      </w:pPr>
    </w:p>
    <w:p w14:paraId="2D54641C" w14:textId="77777777" w:rsidR="00541402" w:rsidRPr="00541402" w:rsidRDefault="00541402" w:rsidP="00541402">
      <w:pPr>
        <w:rPr>
          <w:sz w:val="28"/>
          <w:szCs w:val="28"/>
          <w:lang w:eastAsia="en-US" w:bidi="ar-SA"/>
        </w:rPr>
      </w:pPr>
    </w:p>
    <w:p w14:paraId="77347ABE" w14:textId="77777777" w:rsidR="00541402" w:rsidRPr="00541402" w:rsidRDefault="00541402" w:rsidP="00541402">
      <w:pPr>
        <w:rPr>
          <w:sz w:val="28"/>
          <w:szCs w:val="28"/>
          <w:lang w:eastAsia="en-US" w:bidi="ar-SA"/>
        </w:rPr>
      </w:pPr>
    </w:p>
    <w:p w14:paraId="7ED23143" w14:textId="77777777" w:rsidR="00541402" w:rsidRPr="00541402" w:rsidRDefault="00541402" w:rsidP="00541402">
      <w:pPr>
        <w:rPr>
          <w:sz w:val="28"/>
          <w:szCs w:val="28"/>
          <w:lang w:eastAsia="en-US" w:bidi="ar-SA"/>
        </w:rPr>
      </w:pPr>
    </w:p>
    <w:p w14:paraId="2ADC07BB" w14:textId="77777777" w:rsidR="00541402" w:rsidRPr="00541402" w:rsidRDefault="00541402" w:rsidP="00541402">
      <w:pPr>
        <w:rPr>
          <w:sz w:val="28"/>
          <w:szCs w:val="28"/>
          <w:lang w:eastAsia="en-US" w:bidi="ar-SA"/>
        </w:rPr>
      </w:pPr>
    </w:p>
    <w:p w14:paraId="56C2D0E0" w14:textId="77777777" w:rsidR="00541402" w:rsidRPr="00541402" w:rsidRDefault="00541402" w:rsidP="00541402">
      <w:pPr>
        <w:rPr>
          <w:sz w:val="28"/>
          <w:szCs w:val="28"/>
          <w:lang w:eastAsia="en-US" w:bidi="ar-SA"/>
        </w:rPr>
      </w:pPr>
    </w:p>
    <w:p w14:paraId="00DDA438" w14:textId="77777777" w:rsidR="00541402" w:rsidRPr="00541402" w:rsidRDefault="00541402" w:rsidP="00541402">
      <w:pPr>
        <w:rPr>
          <w:sz w:val="28"/>
          <w:szCs w:val="28"/>
          <w:lang w:eastAsia="en-US" w:bidi="ar-SA"/>
        </w:rPr>
      </w:pPr>
    </w:p>
    <w:p w14:paraId="3D17A2F5" w14:textId="77777777" w:rsidR="00541402" w:rsidRPr="00541402" w:rsidRDefault="00541402" w:rsidP="00541402">
      <w:pPr>
        <w:rPr>
          <w:sz w:val="28"/>
          <w:szCs w:val="28"/>
          <w:lang w:eastAsia="en-US" w:bidi="ar-SA"/>
        </w:rPr>
      </w:pPr>
    </w:p>
    <w:p w14:paraId="1F047A29" w14:textId="77777777" w:rsidR="00541402" w:rsidRPr="00541402" w:rsidRDefault="00541402" w:rsidP="00541402">
      <w:pPr>
        <w:rPr>
          <w:sz w:val="28"/>
          <w:szCs w:val="28"/>
          <w:lang w:eastAsia="en-US" w:bidi="ar-SA"/>
        </w:rPr>
      </w:pPr>
    </w:p>
    <w:p w14:paraId="6F53A53F" w14:textId="77777777" w:rsidR="00541402" w:rsidRPr="00541402" w:rsidRDefault="00541402" w:rsidP="00541402">
      <w:pPr>
        <w:rPr>
          <w:sz w:val="28"/>
          <w:szCs w:val="28"/>
          <w:lang w:eastAsia="en-US" w:bidi="ar-SA"/>
        </w:rPr>
      </w:pPr>
    </w:p>
    <w:p w14:paraId="07984ADA" w14:textId="77777777" w:rsidR="00541402" w:rsidRPr="00541402" w:rsidRDefault="00541402" w:rsidP="00541402">
      <w:pPr>
        <w:rPr>
          <w:sz w:val="28"/>
          <w:szCs w:val="28"/>
          <w:lang w:eastAsia="en-US" w:bidi="ar-SA"/>
        </w:rPr>
      </w:pPr>
    </w:p>
    <w:p w14:paraId="53BE01A7" w14:textId="77777777" w:rsidR="00541402" w:rsidRPr="00541402" w:rsidRDefault="00541402" w:rsidP="00541402">
      <w:pPr>
        <w:rPr>
          <w:sz w:val="28"/>
          <w:szCs w:val="28"/>
          <w:lang w:eastAsia="en-US" w:bidi="ar-SA"/>
        </w:rPr>
      </w:pPr>
    </w:p>
    <w:p w14:paraId="5EC3623D" w14:textId="77777777" w:rsidR="00541402" w:rsidRPr="00541402" w:rsidRDefault="00541402" w:rsidP="00541402">
      <w:pPr>
        <w:rPr>
          <w:sz w:val="28"/>
          <w:szCs w:val="28"/>
          <w:lang w:eastAsia="en-US" w:bidi="ar-SA"/>
        </w:rPr>
      </w:pPr>
    </w:p>
    <w:p w14:paraId="7E4B9DF5" w14:textId="77777777" w:rsidR="00541402" w:rsidRPr="00541402" w:rsidRDefault="00541402" w:rsidP="00541402">
      <w:pPr>
        <w:rPr>
          <w:sz w:val="28"/>
          <w:szCs w:val="28"/>
          <w:lang w:eastAsia="en-US" w:bidi="ar-SA"/>
        </w:rPr>
      </w:pPr>
    </w:p>
    <w:p w14:paraId="7ABE1835" w14:textId="77777777" w:rsidR="00541402" w:rsidRPr="00541402" w:rsidRDefault="00541402" w:rsidP="00541402">
      <w:pPr>
        <w:rPr>
          <w:sz w:val="28"/>
          <w:szCs w:val="28"/>
          <w:lang w:eastAsia="en-US" w:bidi="ar-SA"/>
        </w:rPr>
      </w:pPr>
    </w:p>
    <w:p w14:paraId="2B3F6D6C" w14:textId="77777777" w:rsidR="00541402" w:rsidRPr="00541402" w:rsidRDefault="00541402" w:rsidP="00541402">
      <w:pPr>
        <w:rPr>
          <w:sz w:val="28"/>
          <w:szCs w:val="28"/>
          <w:lang w:eastAsia="en-US" w:bidi="ar-SA"/>
        </w:rPr>
      </w:pPr>
    </w:p>
    <w:p w14:paraId="5F90A090" w14:textId="77777777" w:rsidR="00541402" w:rsidRPr="00541402" w:rsidRDefault="00541402" w:rsidP="00541402">
      <w:pPr>
        <w:rPr>
          <w:sz w:val="28"/>
          <w:szCs w:val="28"/>
          <w:lang w:eastAsia="en-US" w:bidi="ar-SA"/>
        </w:rPr>
      </w:pPr>
    </w:p>
    <w:p w14:paraId="455EF442" w14:textId="77777777" w:rsidR="00541402" w:rsidRPr="00541402" w:rsidRDefault="00541402" w:rsidP="00541402">
      <w:pPr>
        <w:rPr>
          <w:sz w:val="28"/>
          <w:szCs w:val="28"/>
          <w:lang w:eastAsia="en-US" w:bidi="ar-SA"/>
        </w:rPr>
      </w:pPr>
    </w:p>
    <w:p w14:paraId="3DF40095" w14:textId="66CD59A5" w:rsidR="00541402" w:rsidRDefault="00541402" w:rsidP="00541402">
      <w:pPr>
        <w:rPr>
          <w:sz w:val="28"/>
          <w:szCs w:val="28"/>
          <w:lang w:eastAsia="en-US" w:bidi="ar-SA"/>
        </w:rPr>
      </w:pPr>
    </w:p>
    <w:p w14:paraId="6EF50EB1" w14:textId="4A4190E4" w:rsidR="00541402" w:rsidRDefault="00541402" w:rsidP="00541402">
      <w:pPr>
        <w:rPr>
          <w:sz w:val="28"/>
          <w:szCs w:val="28"/>
          <w:lang w:eastAsia="en-US" w:bidi="ar-SA"/>
        </w:rPr>
      </w:pPr>
    </w:p>
    <w:p w14:paraId="50604694" w14:textId="18808E1C" w:rsidR="00541402" w:rsidRDefault="00541402" w:rsidP="00541402">
      <w:pPr>
        <w:tabs>
          <w:tab w:val="left" w:pos="7416"/>
        </w:tabs>
        <w:rPr>
          <w:sz w:val="28"/>
          <w:szCs w:val="28"/>
          <w:lang w:eastAsia="en-US" w:bidi="ar-SA"/>
        </w:rPr>
      </w:pPr>
      <w:r>
        <w:rPr>
          <w:sz w:val="28"/>
          <w:szCs w:val="28"/>
          <w:lang w:eastAsia="en-US" w:bidi="ar-SA"/>
        </w:rPr>
        <w:tab/>
      </w:r>
    </w:p>
    <w:p w14:paraId="0225DA59" w14:textId="77777777" w:rsidR="00BD74DE" w:rsidRDefault="00BD74DE" w:rsidP="00541402">
      <w:pPr>
        <w:tabs>
          <w:tab w:val="left" w:pos="7416"/>
        </w:tabs>
        <w:rPr>
          <w:sz w:val="28"/>
          <w:szCs w:val="28"/>
          <w:lang w:eastAsia="en-US" w:bidi="ar-SA"/>
        </w:rPr>
      </w:pPr>
    </w:p>
    <w:p w14:paraId="0136299B" w14:textId="0B518D38" w:rsidR="00BD74DE" w:rsidRDefault="00BD74DE" w:rsidP="00541402">
      <w:pPr>
        <w:tabs>
          <w:tab w:val="left" w:pos="7416"/>
        </w:tabs>
        <w:rPr>
          <w:sz w:val="28"/>
          <w:szCs w:val="28"/>
          <w:lang w:eastAsia="en-US" w:bidi="ar-SA"/>
        </w:rPr>
      </w:pPr>
    </w:p>
    <w:p w14:paraId="52A3674C" w14:textId="77777777" w:rsidR="00D32BDB" w:rsidRDefault="00D32BDB" w:rsidP="00541402">
      <w:pPr>
        <w:tabs>
          <w:tab w:val="left" w:pos="7416"/>
        </w:tabs>
        <w:rPr>
          <w:sz w:val="28"/>
          <w:szCs w:val="28"/>
          <w:lang w:eastAsia="en-US" w:bidi="ar-SA"/>
        </w:rPr>
      </w:pPr>
    </w:p>
    <w:p w14:paraId="16D882B2" w14:textId="77777777" w:rsidR="00541402" w:rsidRDefault="00541402" w:rsidP="00541402">
      <w:pPr>
        <w:tabs>
          <w:tab w:val="left" w:pos="7416"/>
        </w:tabs>
        <w:rPr>
          <w:sz w:val="28"/>
          <w:szCs w:val="28"/>
          <w:lang w:eastAsia="en-US" w:bidi="ar-SA"/>
        </w:rPr>
      </w:pPr>
    </w:p>
    <w:p w14:paraId="27A01FE9" w14:textId="77777777" w:rsidR="00541402" w:rsidRDefault="00541402" w:rsidP="00541402">
      <w:pPr>
        <w:tabs>
          <w:tab w:val="left" w:pos="7416"/>
        </w:tabs>
        <w:rPr>
          <w:sz w:val="28"/>
          <w:szCs w:val="28"/>
          <w:lang w:eastAsia="en-US" w:bidi="ar-SA"/>
        </w:rPr>
      </w:pPr>
    </w:p>
    <w:p w14:paraId="44F4E6E4" w14:textId="35A98154" w:rsidR="00541402" w:rsidRDefault="00541402" w:rsidP="00541402">
      <w:pPr>
        <w:tabs>
          <w:tab w:val="left" w:pos="7416"/>
        </w:tabs>
        <w:rPr>
          <w:sz w:val="28"/>
          <w:szCs w:val="28"/>
          <w:lang w:eastAsia="en-US" w:bidi="ar-SA"/>
        </w:rPr>
      </w:pPr>
      <w:r w:rsidRPr="00541402">
        <w:rPr>
          <w:sz w:val="28"/>
          <w:szCs w:val="28"/>
          <w:lang w:eastAsia="en-US" w:bidi="ar-SA"/>
        </w:rPr>
        <w:t>Playlist</w:t>
      </w:r>
    </w:p>
    <w:p w14:paraId="42D33FCB" w14:textId="40A79CC1" w:rsidR="00541402" w:rsidRDefault="00541402" w:rsidP="00541402">
      <w:pPr>
        <w:tabs>
          <w:tab w:val="left" w:pos="7416"/>
        </w:tabs>
        <w:rPr>
          <w:sz w:val="28"/>
          <w:szCs w:val="28"/>
          <w:lang w:eastAsia="en-US" w:bidi="ar-SA"/>
        </w:rPr>
      </w:pPr>
    </w:p>
    <w:p w14:paraId="1241D0BD" w14:textId="7FD13022" w:rsidR="00922481" w:rsidRDefault="00922481" w:rsidP="00922481">
      <w:pPr>
        <w:tabs>
          <w:tab w:val="left" w:pos="7416"/>
        </w:tabs>
      </w:pPr>
      <w:r>
        <w:t>V</w:t>
      </w:r>
      <w:r>
        <w:t xml:space="preserve">entana donde se </w:t>
      </w:r>
      <w:proofErr w:type="gramStart"/>
      <w:r>
        <w:t>mostrara</w:t>
      </w:r>
      <w:proofErr w:type="gramEnd"/>
      <w:r>
        <w:t xml:space="preserve"> las canciones seleccionadas por el usuario para </w:t>
      </w:r>
    </w:p>
    <w:p w14:paraId="01F19CBC" w14:textId="5D8124EE" w:rsidR="00922481" w:rsidRDefault="00922481" w:rsidP="00922481">
      <w:pPr>
        <w:tabs>
          <w:tab w:val="left" w:pos="7416"/>
        </w:tabs>
      </w:pPr>
      <w:r>
        <w:t>Poderlas reproducir</w:t>
      </w:r>
      <w:r w:rsidR="00D32BDB">
        <w:t>, el usuario puede tener playlist ya existentes y también crear las suyas.</w:t>
      </w:r>
    </w:p>
    <w:p w14:paraId="79357120" w14:textId="77777777" w:rsidR="00922481" w:rsidRDefault="00922481" w:rsidP="00541402">
      <w:pPr>
        <w:tabs>
          <w:tab w:val="left" w:pos="7416"/>
        </w:tabs>
        <w:rPr>
          <w:sz w:val="28"/>
          <w:szCs w:val="28"/>
          <w:lang w:eastAsia="en-US" w:bidi="ar-SA"/>
        </w:rPr>
      </w:pPr>
    </w:p>
    <w:p w14:paraId="3D432524" w14:textId="022DAA50" w:rsidR="00C44EA4" w:rsidRDefault="00C44EA4" w:rsidP="00541402">
      <w:pPr>
        <w:tabs>
          <w:tab w:val="left" w:pos="7416"/>
        </w:tabs>
        <w:rPr>
          <w:sz w:val="28"/>
          <w:szCs w:val="28"/>
          <w:lang w:eastAsia="en-US" w:bidi="ar-SA"/>
        </w:rPr>
      </w:pPr>
      <w:r w:rsidRPr="00541402">
        <w:rPr>
          <w:noProof/>
          <w:sz w:val="28"/>
          <w:szCs w:val="28"/>
          <w:lang w:val="es-ES_tradnl" w:eastAsia="es-ES_tradnl" w:bidi="ar-SA"/>
        </w:rPr>
        <w:drawing>
          <wp:anchor distT="0" distB="0" distL="114300" distR="114300" simplePos="0" relativeHeight="251661312" behindDoc="0" locked="0" layoutInCell="1" allowOverlap="1" wp14:anchorId="4D4FE1CF" wp14:editId="7AD2C071">
            <wp:simplePos x="0" y="0"/>
            <wp:positionH relativeFrom="margin">
              <wp:align>center</wp:align>
            </wp:positionH>
            <wp:positionV relativeFrom="paragraph">
              <wp:posOffset>127000</wp:posOffset>
            </wp:positionV>
            <wp:extent cx="6195036" cy="4457700"/>
            <wp:effectExtent l="0" t="0" r="0" b="0"/>
            <wp:wrapNone/>
            <wp:docPr id="7" name="Imagen 7" descr="C:\Users\Familia\Pictures\informe\play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amilia\Pictures\informe\playlis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36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03DC8E" w14:textId="77777777" w:rsidR="00C44EA4" w:rsidRPr="00C44EA4" w:rsidRDefault="00C44EA4" w:rsidP="00C44EA4">
      <w:pPr>
        <w:rPr>
          <w:sz w:val="28"/>
          <w:szCs w:val="28"/>
          <w:lang w:eastAsia="en-US" w:bidi="ar-SA"/>
        </w:rPr>
      </w:pPr>
    </w:p>
    <w:p w14:paraId="7AFC7ED8" w14:textId="77777777" w:rsidR="00C44EA4" w:rsidRPr="00C44EA4" w:rsidRDefault="00C44EA4" w:rsidP="00C44EA4">
      <w:pPr>
        <w:rPr>
          <w:sz w:val="28"/>
          <w:szCs w:val="28"/>
          <w:lang w:eastAsia="en-US" w:bidi="ar-SA"/>
        </w:rPr>
      </w:pPr>
    </w:p>
    <w:p w14:paraId="30BE18F6" w14:textId="77777777" w:rsidR="00C44EA4" w:rsidRPr="00C44EA4" w:rsidRDefault="00C44EA4" w:rsidP="00C44EA4">
      <w:pPr>
        <w:rPr>
          <w:sz w:val="28"/>
          <w:szCs w:val="28"/>
          <w:lang w:eastAsia="en-US" w:bidi="ar-SA"/>
        </w:rPr>
      </w:pPr>
    </w:p>
    <w:p w14:paraId="601C4EE2" w14:textId="77777777" w:rsidR="00C44EA4" w:rsidRPr="00C44EA4" w:rsidRDefault="00C44EA4" w:rsidP="00C44EA4">
      <w:pPr>
        <w:rPr>
          <w:sz w:val="28"/>
          <w:szCs w:val="28"/>
          <w:lang w:eastAsia="en-US" w:bidi="ar-SA"/>
        </w:rPr>
      </w:pPr>
    </w:p>
    <w:p w14:paraId="7C47587F" w14:textId="77777777" w:rsidR="00C44EA4" w:rsidRPr="00C44EA4" w:rsidRDefault="00C44EA4" w:rsidP="00C44EA4">
      <w:pPr>
        <w:rPr>
          <w:sz w:val="28"/>
          <w:szCs w:val="28"/>
          <w:lang w:eastAsia="en-US" w:bidi="ar-SA"/>
        </w:rPr>
      </w:pPr>
    </w:p>
    <w:p w14:paraId="20EB6448" w14:textId="77777777" w:rsidR="00C44EA4" w:rsidRPr="00C44EA4" w:rsidRDefault="00C44EA4" w:rsidP="00C44EA4">
      <w:pPr>
        <w:rPr>
          <w:sz w:val="28"/>
          <w:szCs w:val="28"/>
          <w:lang w:eastAsia="en-US" w:bidi="ar-SA"/>
        </w:rPr>
      </w:pPr>
    </w:p>
    <w:p w14:paraId="2D961D61" w14:textId="77777777" w:rsidR="00C44EA4" w:rsidRPr="00C44EA4" w:rsidRDefault="00C44EA4" w:rsidP="00C44EA4">
      <w:pPr>
        <w:rPr>
          <w:sz w:val="28"/>
          <w:szCs w:val="28"/>
          <w:lang w:eastAsia="en-US" w:bidi="ar-SA"/>
        </w:rPr>
      </w:pPr>
    </w:p>
    <w:p w14:paraId="417FAC0A" w14:textId="77777777" w:rsidR="00C44EA4" w:rsidRPr="00C44EA4" w:rsidRDefault="00C44EA4" w:rsidP="00C44EA4">
      <w:pPr>
        <w:rPr>
          <w:sz w:val="28"/>
          <w:szCs w:val="28"/>
          <w:lang w:eastAsia="en-US" w:bidi="ar-SA"/>
        </w:rPr>
      </w:pPr>
    </w:p>
    <w:p w14:paraId="151E451D" w14:textId="77777777" w:rsidR="00C44EA4" w:rsidRPr="00C44EA4" w:rsidRDefault="00C44EA4" w:rsidP="00C44EA4">
      <w:pPr>
        <w:rPr>
          <w:sz w:val="28"/>
          <w:szCs w:val="28"/>
          <w:lang w:eastAsia="en-US" w:bidi="ar-SA"/>
        </w:rPr>
      </w:pPr>
    </w:p>
    <w:p w14:paraId="614B874B" w14:textId="77777777" w:rsidR="00C44EA4" w:rsidRPr="00C44EA4" w:rsidRDefault="00C44EA4" w:rsidP="00C44EA4">
      <w:pPr>
        <w:rPr>
          <w:sz w:val="28"/>
          <w:szCs w:val="28"/>
          <w:lang w:eastAsia="en-US" w:bidi="ar-SA"/>
        </w:rPr>
      </w:pPr>
    </w:p>
    <w:p w14:paraId="69BECECB" w14:textId="77777777" w:rsidR="00C44EA4" w:rsidRPr="00C44EA4" w:rsidRDefault="00C44EA4" w:rsidP="00C44EA4">
      <w:pPr>
        <w:rPr>
          <w:sz w:val="28"/>
          <w:szCs w:val="28"/>
          <w:lang w:eastAsia="en-US" w:bidi="ar-SA"/>
        </w:rPr>
      </w:pPr>
    </w:p>
    <w:p w14:paraId="02FE161C" w14:textId="77777777" w:rsidR="00C44EA4" w:rsidRPr="00C44EA4" w:rsidRDefault="00C44EA4" w:rsidP="00C44EA4">
      <w:pPr>
        <w:rPr>
          <w:sz w:val="28"/>
          <w:szCs w:val="28"/>
          <w:lang w:eastAsia="en-US" w:bidi="ar-SA"/>
        </w:rPr>
      </w:pPr>
    </w:p>
    <w:p w14:paraId="49DC41CF" w14:textId="77777777" w:rsidR="00C44EA4" w:rsidRPr="00C44EA4" w:rsidRDefault="00C44EA4" w:rsidP="00C44EA4">
      <w:pPr>
        <w:rPr>
          <w:sz w:val="28"/>
          <w:szCs w:val="28"/>
          <w:lang w:eastAsia="en-US" w:bidi="ar-SA"/>
        </w:rPr>
      </w:pPr>
    </w:p>
    <w:p w14:paraId="173DAF36" w14:textId="77777777" w:rsidR="00C44EA4" w:rsidRPr="00C44EA4" w:rsidRDefault="00C44EA4" w:rsidP="00C44EA4">
      <w:pPr>
        <w:rPr>
          <w:sz w:val="28"/>
          <w:szCs w:val="28"/>
          <w:lang w:eastAsia="en-US" w:bidi="ar-SA"/>
        </w:rPr>
      </w:pPr>
    </w:p>
    <w:p w14:paraId="63FC9DE5" w14:textId="77777777" w:rsidR="00C44EA4" w:rsidRPr="00C44EA4" w:rsidRDefault="00C44EA4" w:rsidP="00C44EA4">
      <w:pPr>
        <w:rPr>
          <w:sz w:val="28"/>
          <w:szCs w:val="28"/>
          <w:lang w:eastAsia="en-US" w:bidi="ar-SA"/>
        </w:rPr>
      </w:pPr>
    </w:p>
    <w:p w14:paraId="236D9F11" w14:textId="77777777" w:rsidR="00C44EA4" w:rsidRPr="00C44EA4" w:rsidRDefault="00C44EA4" w:rsidP="00C44EA4">
      <w:pPr>
        <w:rPr>
          <w:sz w:val="28"/>
          <w:szCs w:val="28"/>
          <w:lang w:eastAsia="en-US" w:bidi="ar-SA"/>
        </w:rPr>
      </w:pPr>
    </w:p>
    <w:p w14:paraId="1669F0B8" w14:textId="77777777" w:rsidR="00C44EA4" w:rsidRPr="00C44EA4" w:rsidRDefault="00C44EA4" w:rsidP="00C44EA4">
      <w:pPr>
        <w:rPr>
          <w:sz w:val="28"/>
          <w:szCs w:val="28"/>
          <w:lang w:eastAsia="en-US" w:bidi="ar-SA"/>
        </w:rPr>
      </w:pPr>
    </w:p>
    <w:p w14:paraId="52D23595" w14:textId="77777777" w:rsidR="00C44EA4" w:rsidRPr="00C44EA4" w:rsidRDefault="00C44EA4" w:rsidP="00C44EA4">
      <w:pPr>
        <w:rPr>
          <w:sz w:val="28"/>
          <w:szCs w:val="28"/>
          <w:lang w:eastAsia="en-US" w:bidi="ar-SA"/>
        </w:rPr>
      </w:pPr>
    </w:p>
    <w:p w14:paraId="717B0148" w14:textId="77777777" w:rsidR="00C44EA4" w:rsidRPr="00C44EA4" w:rsidRDefault="00C44EA4" w:rsidP="00C44EA4">
      <w:pPr>
        <w:rPr>
          <w:sz w:val="28"/>
          <w:szCs w:val="28"/>
          <w:lang w:eastAsia="en-US" w:bidi="ar-SA"/>
        </w:rPr>
      </w:pPr>
    </w:p>
    <w:p w14:paraId="22598E30" w14:textId="77777777" w:rsidR="00C44EA4" w:rsidRPr="00C44EA4" w:rsidRDefault="00C44EA4" w:rsidP="00C44EA4">
      <w:pPr>
        <w:rPr>
          <w:sz w:val="28"/>
          <w:szCs w:val="28"/>
          <w:lang w:eastAsia="en-US" w:bidi="ar-SA"/>
        </w:rPr>
      </w:pPr>
    </w:p>
    <w:p w14:paraId="722DDDB7" w14:textId="77777777" w:rsidR="00C44EA4" w:rsidRPr="00C44EA4" w:rsidRDefault="00C44EA4" w:rsidP="00C44EA4">
      <w:pPr>
        <w:rPr>
          <w:sz w:val="28"/>
          <w:szCs w:val="28"/>
          <w:lang w:eastAsia="en-US" w:bidi="ar-SA"/>
        </w:rPr>
      </w:pPr>
    </w:p>
    <w:p w14:paraId="5A35987F" w14:textId="77777777" w:rsidR="00C44EA4" w:rsidRPr="00C44EA4" w:rsidRDefault="00C44EA4" w:rsidP="00C44EA4">
      <w:pPr>
        <w:rPr>
          <w:sz w:val="28"/>
          <w:szCs w:val="28"/>
          <w:lang w:eastAsia="en-US" w:bidi="ar-SA"/>
        </w:rPr>
      </w:pPr>
    </w:p>
    <w:p w14:paraId="7E5F7EA7" w14:textId="77777777" w:rsidR="00C44EA4" w:rsidRPr="00C44EA4" w:rsidRDefault="00C44EA4" w:rsidP="00C44EA4">
      <w:pPr>
        <w:rPr>
          <w:sz w:val="28"/>
          <w:szCs w:val="28"/>
          <w:lang w:eastAsia="en-US" w:bidi="ar-SA"/>
        </w:rPr>
      </w:pPr>
    </w:p>
    <w:p w14:paraId="2CEB6AE6" w14:textId="308ACB26" w:rsidR="00C44EA4" w:rsidRDefault="00C44EA4" w:rsidP="00C44EA4">
      <w:pPr>
        <w:rPr>
          <w:sz w:val="28"/>
          <w:szCs w:val="28"/>
          <w:lang w:eastAsia="en-US" w:bidi="ar-SA"/>
        </w:rPr>
      </w:pPr>
    </w:p>
    <w:p w14:paraId="57A03BA8" w14:textId="391D877B" w:rsidR="00541402" w:rsidRDefault="00C44EA4" w:rsidP="00C44EA4">
      <w:pPr>
        <w:tabs>
          <w:tab w:val="left" w:pos="6900"/>
        </w:tabs>
        <w:rPr>
          <w:sz w:val="28"/>
          <w:szCs w:val="28"/>
          <w:lang w:eastAsia="en-US" w:bidi="ar-SA"/>
        </w:rPr>
      </w:pPr>
      <w:r>
        <w:rPr>
          <w:sz w:val="28"/>
          <w:szCs w:val="28"/>
          <w:lang w:eastAsia="en-US" w:bidi="ar-SA"/>
        </w:rPr>
        <w:tab/>
      </w:r>
    </w:p>
    <w:p w14:paraId="3CE33F4B" w14:textId="77777777" w:rsidR="00C44EA4" w:rsidRDefault="00C44EA4" w:rsidP="00C44EA4">
      <w:pPr>
        <w:tabs>
          <w:tab w:val="left" w:pos="6900"/>
        </w:tabs>
        <w:rPr>
          <w:sz w:val="28"/>
          <w:szCs w:val="28"/>
          <w:lang w:eastAsia="en-US" w:bidi="ar-SA"/>
        </w:rPr>
      </w:pPr>
    </w:p>
    <w:p w14:paraId="35FB78AE" w14:textId="5E64E4E5" w:rsidR="00D32BDB" w:rsidRDefault="00D32BDB" w:rsidP="00C44EA4">
      <w:pPr>
        <w:tabs>
          <w:tab w:val="left" w:pos="6900"/>
        </w:tabs>
        <w:rPr>
          <w:sz w:val="28"/>
          <w:szCs w:val="28"/>
          <w:lang w:eastAsia="en-US" w:bidi="ar-SA"/>
        </w:rPr>
      </w:pPr>
    </w:p>
    <w:p w14:paraId="5FAE0AB8" w14:textId="77777777" w:rsidR="00F21255" w:rsidRDefault="00F21255" w:rsidP="00C44EA4">
      <w:pPr>
        <w:tabs>
          <w:tab w:val="left" w:pos="6900"/>
        </w:tabs>
        <w:rPr>
          <w:sz w:val="28"/>
          <w:szCs w:val="28"/>
          <w:lang w:eastAsia="en-US" w:bidi="ar-SA"/>
        </w:rPr>
      </w:pPr>
    </w:p>
    <w:p w14:paraId="12A62357" w14:textId="77777777" w:rsidR="00C44EA4" w:rsidRDefault="00C44EA4" w:rsidP="00C44EA4">
      <w:pPr>
        <w:tabs>
          <w:tab w:val="left" w:pos="6900"/>
        </w:tabs>
        <w:rPr>
          <w:sz w:val="28"/>
          <w:szCs w:val="28"/>
          <w:lang w:eastAsia="en-US" w:bidi="ar-SA"/>
        </w:rPr>
      </w:pPr>
    </w:p>
    <w:p w14:paraId="0AA68937" w14:textId="32D1FC0A" w:rsidR="00C44EA4" w:rsidRDefault="00BD74DE" w:rsidP="00C44EA4">
      <w:pPr>
        <w:tabs>
          <w:tab w:val="left" w:pos="6900"/>
        </w:tabs>
        <w:rPr>
          <w:sz w:val="28"/>
          <w:szCs w:val="28"/>
          <w:lang w:eastAsia="en-US" w:bidi="ar-SA"/>
        </w:rPr>
      </w:pPr>
      <w:r>
        <w:rPr>
          <w:sz w:val="28"/>
          <w:szCs w:val="28"/>
          <w:lang w:eastAsia="en-US" w:bidi="ar-SA"/>
        </w:rPr>
        <w:lastRenderedPageBreak/>
        <w:t>Favoritas</w:t>
      </w:r>
    </w:p>
    <w:p w14:paraId="274258A4" w14:textId="6D9020C5" w:rsidR="00BD74DE" w:rsidRDefault="00BD74DE" w:rsidP="00C44EA4">
      <w:pPr>
        <w:tabs>
          <w:tab w:val="left" w:pos="6900"/>
        </w:tabs>
        <w:rPr>
          <w:sz w:val="28"/>
          <w:szCs w:val="28"/>
          <w:lang w:eastAsia="en-US" w:bidi="ar-SA"/>
        </w:rPr>
      </w:pPr>
    </w:p>
    <w:p w14:paraId="159CD9E8" w14:textId="51DED236" w:rsidR="00D32BDB" w:rsidRDefault="00D32BDB" w:rsidP="00D32BDB">
      <w:pPr>
        <w:tabs>
          <w:tab w:val="left" w:pos="7416"/>
        </w:tabs>
      </w:pPr>
      <w:r>
        <w:t xml:space="preserve"> </w:t>
      </w:r>
      <w:r>
        <w:t>S</w:t>
      </w:r>
      <w:r>
        <w:t xml:space="preserve">e </w:t>
      </w:r>
      <w:proofErr w:type="gramStart"/>
      <w:r>
        <w:t>mostrara</w:t>
      </w:r>
      <w:proofErr w:type="gramEnd"/>
      <w:r>
        <w:t xml:space="preserve"> las canciones más favoritas seleccionadas por el usuario</w:t>
      </w:r>
    </w:p>
    <w:p w14:paraId="4D461B94" w14:textId="77777777" w:rsidR="00D32BDB" w:rsidRDefault="00D32BDB" w:rsidP="00C44EA4">
      <w:pPr>
        <w:tabs>
          <w:tab w:val="left" w:pos="6900"/>
        </w:tabs>
        <w:rPr>
          <w:sz w:val="28"/>
          <w:szCs w:val="28"/>
          <w:lang w:eastAsia="en-US" w:bidi="ar-SA"/>
        </w:rPr>
      </w:pPr>
    </w:p>
    <w:p w14:paraId="3CBEDA15" w14:textId="25DA8EFC" w:rsidR="00BD74DE" w:rsidRDefault="00BD74DE" w:rsidP="00C44EA4">
      <w:pPr>
        <w:tabs>
          <w:tab w:val="left" w:pos="6900"/>
        </w:tabs>
        <w:rPr>
          <w:sz w:val="28"/>
          <w:szCs w:val="28"/>
          <w:lang w:eastAsia="en-US" w:bidi="ar-SA"/>
        </w:rPr>
      </w:pPr>
      <w:r w:rsidRPr="00BD74DE">
        <w:rPr>
          <w:noProof/>
          <w:sz w:val="28"/>
          <w:szCs w:val="28"/>
          <w:lang w:val="es-ES_tradnl" w:eastAsia="es-ES_tradnl" w:bidi="ar-SA"/>
        </w:rPr>
        <w:drawing>
          <wp:anchor distT="0" distB="0" distL="114300" distR="114300" simplePos="0" relativeHeight="251664384" behindDoc="0" locked="0" layoutInCell="1" allowOverlap="1" wp14:anchorId="79199161" wp14:editId="57F14EA8">
            <wp:simplePos x="0" y="0"/>
            <wp:positionH relativeFrom="margin">
              <wp:posOffset>342900</wp:posOffset>
            </wp:positionH>
            <wp:positionV relativeFrom="paragraph">
              <wp:posOffset>3811</wp:posOffset>
            </wp:positionV>
            <wp:extent cx="4671060" cy="2941320"/>
            <wp:effectExtent l="0" t="0" r="0" b="0"/>
            <wp:wrapNone/>
            <wp:docPr id="10" name="Imagen 10" descr="C:\Users\Familia\Pictures\informe\Captur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amilia\Pictures\informe\Captura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79" b="9407"/>
                    <a:stretch/>
                  </pic:blipFill>
                  <pic:spPr bwMode="auto">
                    <a:xfrm>
                      <a:off x="0" y="0"/>
                      <a:ext cx="4671801" cy="2941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35AF65" w14:textId="77777777" w:rsidR="00BD74DE" w:rsidRDefault="00BD74DE" w:rsidP="00C44EA4">
      <w:pPr>
        <w:tabs>
          <w:tab w:val="left" w:pos="6900"/>
        </w:tabs>
        <w:rPr>
          <w:sz w:val="28"/>
          <w:szCs w:val="28"/>
          <w:lang w:eastAsia="en-US" w:bidi="ar-SA"/>
        </w:rPr>
      </w:pPr>
    </w:p>
    <w:p w14:paraId="4E968CD5" w14:textId="77777777" w:rsidR="00BD74DE" w:rsidRDefault="00BD74DE" w:rsidP="00C44EA4">
      <w:pPr>
        <w:tabs>
          <w:tab w:val="left" w:pos="6900"/>
        </w:tabs>
        <w:rPr>
          <w:sz w:val="28"/>
          <w:szCs w:val="28"/>
          <w:lang w:eastAsia="en-US" w:bidi="ar-SA"/>
        </w:rPr>
      </w:pPr>
    </w:p>
    <w:p w14:paraId="00A5AABD" w14:textId="77777777" w:rsidR="00BD74DE" w:rsidRDefault="00BD74DE" w:rsidP="00C44EA4">
      <w:pPr>
        <w:tabs>
          <w:tab w:val="left" w:pos="6900"/>
        </w:tabs>
        <w:rPr>
          <w:sz w:val="28"/>
          <w:szCs w:val="28"/>
          <w:lang w:eastAsia="en-US" w:bidi="ar-SA"/>
        </w:rPr>
      </w:pPr>
    </w:p>
    <w:p w14:paraId="6E93C297" w14:textId="77777777" w:rsidR="00BD74DE" w:rsidRDefault="00BD74DE" w:rsidP="00C44EA4">
      <w:pPr>
        <w:tabs>
          <w:tab w:val="left" w:pos="6900"/>
        </w:tabs>
        <w:rPr>
          <w:sz w:val="28"/>
          <w:szCs w:val="28"/>
          <w:lang w:eastAsia="en-US" w:bidi="ar-SA"/>
        </w:rPr>
      </w:pPr>
    </w:p>
    <w:p w14:paraId="359D01F5" w14:textId="77777777" w:rsidR="00BD74DE" w:rsidRDefault="00BD74DE" w:rsidP="00C44EA4">
      <w:pPr>
        <w:tabs>
          <w:tab w:val="left" w:pos="6900"/>
        </w:tabs>
        <w:rPr>
          <w:sz w:val="28"/>
          <w:szCs w:val="28"/>
          <w:lang w:eastAsia="en-US" w:bidi="ar-SA"/>
        </w:rPr>
      </w:pPr>
    </w:p>
    <w:p w14:paraId="6360F6FB" w14:textId="77777777" w:rsidR="00BD74DE" w:rsidRDefault="00BD74DE" w:rsidP="00C44EA4">
      <w:pPr>
        <w:tabs>
          <w:tab w:val="left" w:pos="6900"/>
        </w:tabs>
        <w:rPr>
          <w:sz w:val="28"/>
          <w:szCs w:val="28"/>
          <w:lang w:eastAsia="en-US" w:bidi="ar-SA"/>
        </w:rPr>
      </w:pPr>
    </w:p>
    <w:p w14:paraId="19EFF95E" w14:textId="77777777" w:rsidR="00BD74DE" w:rsidRDefault="00BD74DE" w:rsidP="00C44EA4">
      <w:pPr>
        <w:tabs>
          <w:tab w:val="left" w:pos="6900"/>
        </w:tabs>
        <w:rPr>
          <w:sz w:val="28"/>
          <w:szCs w:val="28"/>
          <w:lang w:eastAsia="en-US" w:bidi="ar-SA"/>
        </w:rPr>
      </w:pPr>
    </w:p>
    <w:p w14:paraId="263E3A21" w14:textId="77777777" w:rsidR="00BD74DE" w:rsidRDefault="00BD74DE" w:rsidP="00C44EA4">
      <w:pPr>
        <w:tabs>
          <w:tab w:val="left" w:pos="6900"/>
        </w:tabs>
        <w:rPr>
          <w:sz w:val="28"/>
          <w:szCs w:val="28"/>
          <w:lang w:eastAsia="en-US" w:bidi="ar-SA"/>
        </w:rPr>
      </w:pPr>
    </w:p>
    <w:p w14:paraId="3C48D98F" w14:textId="77777777" w:rsidR="00BD74DE" w:rsidRDefault="00BD74DE" w:rsidP="00C44EA4">
      <w:pPr>
        <w:tabs>
          <w:tab w:val="left" w:pos="6900"/>
        </w:tabs>
        <w:rPr>
          <w:sz w:val="28"/>
          <w:szCs w:val="28"/>
          <w:lang w:eastAsia="en-US" w:bidi="ar-SA"/>
        </w:rPr>
      </w:pPr>
    </w:p>
    <w:p w14:paraId="51CF070F" w14:textId="77777777" w:rsidR="00BD74DE" w:rsidRDefault="00BD74DE" w:rsidP="00C44EA4">
      <w:pPr>
        <w:tabs>
          <w:tab w:val="left" w:pos="6900"/>
        </w:tabs>
        <w:rPr>
          <w:sz w:val="28"/>
          <w:szCs w:val="28"/>
          <w:lang w:eastAsia="en-US" w:bidi="ar-SA"/>
        </w:rPr>
      </w:pPr>
    </w:p>
    <w:p w14:paraId="0E4EA890" w14:textId="77777777" w:rsidR="00BD74DE" w:rsidRDefault="00BD74DE" w:rsidP="00C44EA4">
      <w:pPr>
        <w:tabs>
          <w:tab w:val="left" w:pos="6900"/>
        </w:tabs>
        <w:rPr>
          <w:sz w:val="28"/>
          <w:szCs w:val="28"/>
          <w:lang w:eastAsia="en-US" w:bidi="ar-SA"/>
        </w:rPr>
      </w:pPr>
    </w:p>
    <w:p w14:paraId="7AA5552E" w14:textId="77777777" w:rsidR="00BD74DE" w:rsidRDefault="00BD74DE" w:rsidP="00C44EA4">
      <w:pPr>
        <w:tabs>
          <w:tab w:val="left" w:pos="6900"/>
        </w:tabs>
        <w:rPr>
          <w:sz w:val="28"/>
          <w:szCs w:val="28"/>
          <w:lang w:eastAsia="en-US" w:bidi="ar-SA"/>
        </w:rPr>
      </w:pPr>
    </w:p>
    <w:p w14:paraId="33C1C0BF" w14:textId="77777777" w:rsidR="00BD74DE" w:rsidRDefault="00BD74DE" w:rsidP="00C44EA4">
      <w:pPr>
        <w:tabs>
          <w:tab w:val="left" w:pos="6900"/>
        </w:tabs>
        <w:rPr>
          <w:sz w:val="28"/>
          <w:szCs w:val="28"/>
          <w:lang w:eastAsia="en-US" w:bidi="ar-SA"/>
        </w:rPr>
      </w:pPr>
    </w:p>
    <w:p w14:paraId="2B0C1CC1" w14:textId="77777777" w:rsidR="00BD74DE" w:rsidRDefault="00BD74DE" w:rsidP="00C44EA4">
      <w:pPr>
        <w:tabs>
          <w:tab w:val="left" w:pos="6900"/>
        </w:tabs>
        <w:rPr>
          <w:sz w:val="28"/>
          <w:szCs w:val="28"/>
          <w:lang w:eastAsia="en-US" w:bidi="ar-SA"/>
        </w:rPr>
      </w:pPr>
    </w:p>
    <w:p w14:paraId="2DA9C6AC" w14:textId="77777777" w:rsidR="00BD74DE" w:rsidRDefault="00BD74DE" w:rsidP="00C44EA4">
      <w:pPr>
        <w:tabs>
          <w:tab w:val="left" w:pos="6900"/>
        </w:tabs>
        <w:rPr>
          <w:sz w:val="28"/>
          <w:szCs w:val="28"/>
          <w:lang w:eastAsia="en-US" w:bidi="ar-SA"/>
        </w:rPr>
      </w:pPr>
    </w:p>
    <w:p w14:paraId="0AB7E8E4" w14:textId="2CB23C18" w:rsidR="00BD74DE" w:rsidRDefault="00BD74DE" w:rsidP="00C44EA4">
      <w:pPr>
        <w:tabs>
          <w:tab w:val="left" w:pos="6900"/>
        </w:tabs>
        <w:rPr>
          <w:sz w:val="28"/>
          <w:szCs w:val="28"/>
          <w:lang w:eastAsia="en-US" w:bidi="ar-SA"/>
        </w:rPr>
      </w:pPr>
      <w:r>
        <w:rPr>
          <w:sz w:val="28"/>
          <w:szCs w:val="28"/>
          <w:lang w:eastAsia="en-US" w:bidi="ar-SA"/>
        </w:rPr>
        <w:t>Álbum</w:t>
      </w:r>
    </w:p>
    <w:p w14:paraId="4CB83C62" w14:textId="77777777" w:rsidR="00D32BDB" w:rsidRDefault="00D32BDB" w:rsidP="00C44EA4">
      <w:pPr>
        <w:tabs>
          <w:tab w:val="left" w:pos="6900"/>
        </w:tabs>
        <w:rPr>
          <w:sz w:val="28"/>
          <w:szCs w:val="28"/>
          <w:lang w:eastAsia="en-US" w:bidi="ar-SA"/>
        </w:rPr>
      </w:pPr>
    </w:p>
    <w:p w14:paraId="5DF32557" w14:textId="12643F53" w:rsidR="00D32BDB" w:rsidRPr="00DB32FB" w:rsidRDefault="00D32BDB" w:rsidP="00D32BDB">
      <w:pPr>
        <w:tabs>
          <w:tab w:val="left" w:pos="7416"/>
        </w:tabs>
      </w:pPr>
      <w:r w:rsidRPr="00D32BDB">
        <w:rPr>
          <w:sz w:val="24"/>
          <w:lang w:val="es-ES"/>
        </w:rPr>
        <w:t xml:space="preserve"> </w:t>
      </w:r>
      <w:r>
        <w:rPr>
          <w:sz w:val="24"/>
          <w:lang w:val="es-ES"/>
        </w:rPr>
        <w:t>V</w:t>
      </w:r>
      <w:r w:rsidRPr="00D32BDB">
        <w:rPr>
          <w:sz w:val="24"/>
          <w:lang w:val="es-ES"/>
        </w:rPr>
        <w:t>entana donde estará guardas las playlist de los usuarios registrados.</w:t>
      </w:r>
    </w:p>
    <w:p w14:paraId="46D113D8" w14:textId="77777777" w:rsidR="00D32BDB" w:rsidRDefault="00D32BDB" w:rsidP="00C44EA4">
      <w:pPr>
        <w:tabs>
          <w:tab w:val="left" w:pos="6900"/>
        </w:tabs>
        <w:rPr>
          <w:sz w:val="28"/>
          <w:szCs w:val="28"/>
          <w:lang w:eastAsia="en-US" w:bidi="ar-SA"/>
        </w:rPr>
      </w:pPr>
    </w:p>
    <w:p w14:paraId="4C6E1EF6" w14:textId="25652EB5" w:rsidR="00BD74DE" w:rsidRDefault="00BD74DE" w:rsidP="00C44EA4">
      <w:pPr>
        <w:tabs>
          <w:tab w:val="left" w:pos="6900"/>
        </w:tabs>
        <w:rPr>
          <w:sz w:val="28"/>
          <w:szCs w:val="28"/>
          <w:lang w:eastAsia="en-US" w:bidi="ar-SA"/>
        </w:rPr>
      </w:pPr>
    </w:p>
    <w:p w14:paraId="37A69CAF" w14:textId="35BD93CC" w:rsidR="00BD74DE" w:rsidRDefault="00BD74DE" w:rsidP="00C44EA4">
      <w:pPr>
        <w:tabs>
          <w:tab w:val="left" w:pos="6900"/>
        </w:tabs>
        <w:rPr>
          <w:sz w:val="28"/>
          <w:szCs w:val="28"/>
          <w:lang w:eastAsia="en-US" w:bidi="ar-SA"/>
        </w:rPr>
      </w:pPr>
      <w:r w:rsidRPr="00BD74DE">
        <w:rPr>
          <w:noProof/>
          <w:sz w:val="28"/>
          <w:szCs w:val="28"/>
          <w:lang w:val="es-ES_tradnl" w:eastAsia="es-ES_tradnl" w:bidi="ar-SA"/>
        </w:rPr>
        <w:drawing>
          <wp:anchor distT="0" distB="0" distL="114300" distR="114300" simplePos="0" relativeHeight="251665408" behindDoc="0" locked="0" layoutInCell="1" allowOverlap="1" wp14:anchorId="0C617B4D" wp14:editId="6697C0CB">
            <wp:simplePos x="0" y="0"/>
            <wp:positionH relativeFrom="column">
              <wp:posOffset>223284</wp:posOffset>
            </wp:positionH>
            <wp:positionV relativeFrom="paragraph">
              <wp:posOffset>5789</wp:posOffset>
            </wp:positionV>
            <wp:extent cx="4046220" cy="2179674"/>
            <wp:effectExtent l="0" t="0" r="0" b="0"/>
            <wp:wrapNone/>
            <wp:docPr id="11" name="Imagen 11" descr="C:\Users\Familia\Pictures\informe\Captura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amilia\Pictures\informe\Captura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889" cy="218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D5ACD6" w14:textId="77777777" w:rsidR="00BD74DE" w:rsidRDefault="00BD74DE" w:rsidP="00C44EA4">
      <w:pPr>
        <w:tabs>
          <w:tab w:val="left" w:pos="6900"/>
        </w:tabs>
        <w:rPr>
          <w:sz w:val="28"/>
          <w:szCs w:val="28"/>
          <w:lang w:eastAsia="en-US" w:bidi="ar-SA"/>
        </w:rPr>
      </w:pPr>
    </w:p>
    <w:p w14:paraId="59543740" w14:textId="77777777" w:rsidR="00BD74DE" w:rsidRDefault="00BD74DE" w:rsidP="00C44EA4">
      <w:pPr>
        <w:tabs>
          <w:tab w:val="left" w:pos="6900"/>
        </w:tabs>
        <w:rPr>
          <w:sz w:val="28"/>
          <w:szCs w:val="28"/>
          <w:lang w:eastAsia="en-US" w:bidi="ar-SA"/>
        </w:rPr>
      </w:pPr>
    </w:p>
    <w:p w14:paraId="0ED88438" w14:textId="77777777" w:rsidR="00BD74DE" w:rsidRDefault="00BD74DE" w:rsidP="00C44EA4">
      <w:pPr>
        <w:tabs>
          <w:tab w:val="left" w:pos="6900"/>
        </w:tabs>
        <w:rPr>
          <w:sz w:val="28"/>
          <w:szCs w:val="28"/>
          <w:lang w:eastAsia="en-US" w:bidi="ar-SA"/>
        </w:rPr>
      </w:pPr>
    </w:p>
    <w:p w14:paraId="23551663" w14:textId="77777777" w:rsidR="00BD74DE" w:rsidRDefault="00BD74DE" w:rsidP="00C44EA4">
      <w:pPr>
        <w:tabs>
          <w:tab w:val="left" w:pos="6900"/>
        </w:tabs>
        <w:rPr>
          <w:sz w:val="28"/>
          <w:szCs w:val="28"/>
          <w:lang w:eastAsia="en-US" w:bidi="ar-SA"/>
        </w:rPr>
      </w:pPr>
    </w:p>
    <w:p w14:paraId="124896BB" w14:textId="77777777" w:rsidR="00BD74DE" w:rsidRDefault="00BD74DE" w:rsidP="00C44EA4">
      <w:pPr>
        <w:tabs>
          <w:tab w:val="left" w:pos="6900"/>
        </w:tabs>
        <w:rPr>
          <w:sz w:val="28"/>
          <w:szCs w:val="28"/>
          <w:lang w:eastAsia="en-US" w:bidi="ar-SA"/>
        </w:rPr>
      </w:pPr>
    </w:p>
    <w:p w14:paraId="05CB3158" w14:textId="77777777" w:rsidR="00BD74DE" w:rsidRDefault="00BD74DE" w:rsidP="00C44EA4">
      <w:pPr>
        <w:tabs>
          <w:tab w:val="left" w:pos="6900"/>
        </w:tabs>
        <w:rPr>
          <w:sz w:val="28"/>
          <w:szCs w:val="28"/>
          <w:lang w:eastAsia="en-US" w:bidi="ar-SA"/>
        </w:rPr>
      </w:pPr>
    </w:p>
    <w:p w14:paraId="5F30B34A" w14:textId="77777777" w:rsidR="00BD74DE" w:rsidRDefault="00BD74DE" w:rsidP="00C44EA4">
      <w:pPr>
        <w:tabs>
          <w:tab w:val="left" w:pos="6900"/>
        </w:tabs>
        <w:rPr>
          <w:sz w:val="28"/>
          <w:szCs w:val="28"/>
          <w:lang w:eastAsia="en-US" w:bidi="ar-SA"/>
        </w:rPr>
      </w:pPr>
    </w:p>
    <w:p w14:paraId="6A5B122B" w14:textId="77777777" w:rsidR="00BD74DE" w:rsidRDefault="00BD74DE" w:rsidP="00C44EA4">
      <w:pPr>
        <w:tabs>
          <w:tab w:val="left" w:pos="6900"/>
        </w:tabs>
        <w:rPr>
          <w:sz w:val="28"/>
          <w:szCs w:val="28"/>
          <w:lang w:eastAsia="en-US" w:bidi="ar-SA"/>
        </w:rPr>
      </w:pPr>
    </w:p>
    <w:p w14:paraId="42D4F83A" w14:textId="77777777" w:rsidR="00BD74DE" w:rsidRDefault="00BD74DE" w:rsidP="00C44EA4">
      <w:pPr>
        <w:tabs>
          <w:tab w:val="left" w:pos="6900"/>
        </w:tabs>
        <w:rPr>
          <w:sz w:val="28"/>
          <w:szCs w:val="28"/>
          <w:lang w:eastAsia="en-US" w:bidi="ar-SA"/>
        </w:rPr>
      </w:pPr>
    </w:p>
    <w:p w14:paraId="345BD747" w14:textId="77777777" w:rsidR="00BD74DE" w:rsidRDefault="00BD74DE" w:rsidP="00C44EA4">
      <w:pPr>
        <w:tabs>
          <w:tab w:val="left" w:pos="6900"/>
        </w:tabs>
        <w:rPr>
          <w:sz w:val="28"/>
          <w:szCs w:val="28"/>
          <w:lang w:eastAsia="en-US" w:bidi="ar-SA"/>
        </w:rPr>
      </w:pPr>
    </w:p>
    <w:p w14:paraId="617D4130" w14:textId="0B7A921B" w:rsidR="00C44EA4" w:rsidRDefault="00C44EA4" w:rsidP="00C44EA4">
      <w:pPr>
        <w:tabs>
          <w:tab w:val="left" w:pos="6900"/>
        </w:tabs>
        <w:rPr>
          <w:sz w:val="28"/>
          <w:szCs w:val="28"/>
          <w:lang w:eastAsia="en-US" w:bidi="ar-SA"/>
        </w:rPr>
      </w:pPr>
      <w:r>
        <w:rPr>
          <w:sz w:val="28"/>
          <w:szCs w:val="28"/>
          <w:lang w:eastAsia="en-US" w:bidi="ar-SA"/>
        </w:rPr>
        <w:lastRenderedPageBreak/>
        <w:t>O</w:t>
      </w:r>
      <w:r w:rsidRPr="00C44EA4">
        <w:rPr>
          <w:sz w:val="28"/>
          <w:szCs w:val="28"/>
          <w:lang w:eastAsia="en-US" w:bidi="ar-SA"/>
        </w:rPr>
        <w:t>fertas</w:t>
      </w:r>
    </w:p>
    <w:p w14:paraId="005714F3" w14:textId="27CB637A" w:rsidR="00F21255" w:rsidRDefault="00F21255" w:rsidP="00C44EA4">
      <w:pPr>
        <w:tabs>
          <w:tab w:val="left" w:pos="6900"/>
        </w:tabs>
        <w:rPr>
          <w:sz w:val="28"/>
          <w:szCs w:val="28"/>
          <w:lang w:eastAsia="en-US" w:bidi="ar-SA"/>
        </w:rPr>
      </w:pPr>
    </w:p>
    <w:p w14:paraId="58025C48" w14:textId="61338844" w:rsidR="00F21255" w:rsidRDefault="00F21255" w:rsidP="00F21255">
      <w:pPr>
        <w:tabs>
          <w:tab w:val="left" w:pos="7416"/>
        </w:tabs>
      </w:pPr>
      <w:r>
        <w:t xml:space="preserve"> </w:t>
      </w:r>
      <w:r>
        <w:t>D</w:t>
      </w:r>
      <w:r>
        <w:t xml:space="preserve">escripción de </w:t>
      </w:r>
      <w:proofErr w:type="gramStart"/>
      <w:r>
        <w:t>las tipos</w:t>
      </w:r>
      <w:proofErr w:type="gramEnd"/>
      <w:r>
        <w:t xml:space="preserve"> de cuentas de la aplicación que brinda al usuario</w:t>
      </w:r>
      <w:r>
        <w:t xml:space="preserve">, </w:t>
      </w:r>
      <w:proofErr w:type="spellStart"/>
      <w:r>
        <w:t>dependiento</w:t>
      </w:r>
      <w:proofErr w:type="spellEnd"/>
      <w:r>
        <w:t xml:space="preserve"> de costo el usuario puede optar por una mejor experiencia de nuestra aplicación.</w:t>
      </w:r>
    </w:p>
    <w:p w14:paraId="40B417D0" w14:textId="77777777" w:rsidR="00F21255" w:rsidRDefault="00F21255" w:rsidP="00C44EA4">
      <w:pPr>
        <w:tabs>
          <w:tab w:val="left" w:pos="6900"/>
        </w:tabs>
        <w:rPr>
          <w:sz w:val="28"/>
          <w:szCs w:val="28"/>
          <w:lang w:eastAsia="en-US" w:bidi="ar-SA"/>
        </w:rPr>
      </w:pPr>
    </w:p>
    <w:p w14:paraId="5E5E22E2" w14:textId="60294DBA" w:rsidR="00C44EA4" w:rsidRDefault="00BD74DE" w:rsidP="00C44EA4">
      <w:pPr>
        <w:tabs>
          <w:tab w:val="left" w:pos="6900"/>
        </w:tabs>
        <w:rPr>
          <w:sz w:val="28"/>
          <w:szCs w:val="28"/>
          <w:lang w:eastAsia="en-US" w:bidi="ar-SA"/>
        </w:rPr>
      </w:pPr>
      <w:r w:rsidRPr="00C44EA4">
        <w:rPr>
          <w:noProof/>
          <w:sz w:val="28"/>
          <w:szCs w:val="28"/>
          <w:lang w:val="es-ES_tradnl" w:eastAsia="es-ES_tradnl" w:bidi="ar-SA"/>
        </w:rPr>
        <w:drawing>
          <wp:anchor distT="0" distB="0" distL="114300" distR="114300" simplePos="0" relativeHeight="251662336" behindDoc="0" locked="0" layoutInCell="1" allowOverlap="1" wp14:anchorId="7116A85A" wp14:editId="755F3AEB">
            <wp:simplePos x="0" y="0"/>
            <wp:positionH relativeFrom="margin">
              <wp:posOffset>423884</wp:posOffset>
            </wp:positionH>
            <wp:positionV relativeFrom="paragraph">
              <wp:posOffset>15579</wp:posOffset>
            </wp:positionV>
            <wp:extent cx="4507723" cy="2753360"/>
            <wp:effectExtent l="0" t="0" r="7620" b="8890"/>
            <wp:wrapNone/>
            <wp:docPr id="8" name="Imagen 8" descr="C:\Users\Familia\Pictures\informe\ofer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amilia\Pictures\informe\ofertas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723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6D3262" w14:textId="04801113" w:rsidR="00C44EA4" w:rsidRDefault="00C44EA4" w:rsidP="00C44EA4">
      <w:pPr>
        <w:tabs>
          <w:tab w:val="left" w:pos="6900"/>
        </w:tabs>
        <w:rPr>
          <w:sz w:val="28"/>
          <w:szCs w:val="28"/>
          <w:lang w:eastAsia="en-US" w:bidi="ar-SA"/>
        </w:rPr>
      </w:pPr>
    </w:p>
    <w:p w14:paraId="4E54B2E6" w14:textId="68BF7AAE" w:rsidR="00C44EA4" w:rsidRPr="00C44EA4" w:rsidRDefault="00C44EA4" w:rsidP="00C44EA4">
      <w:pPr>
        <w:rPr>
          <w:sz w:val="28"/>
          <w:szCs w:val="28"/>
          <w:lang w:eastAsia="en-US" w:bidi="ar-SA"/>
        </w:rPr>
      </w:pPr>
    </w:p>
    <w:p w14:paraId="57840021" w14:textId="18997A6F" w:rsidR="00C44EA4" w:rsidRPr="00C44EA4" w:rsidRDefault="00C44EA4" w:rsidP="00C44EA4">
      <w:pPr>
        <w:rPr>
          <w:sz w:val="28"/>
          <w:szCs w:val="28"/>
          <w:lang w:eastAsia="en-US" w:bidi="ar-SA"/>
        </w:rPr>
      </w:pPr>
    </w:p>
    <w:p w14:paraId="4126E1A4" w14:textId="13A6BCB3" w:rsidR="00C44EA4" w:rsidRPr="00C44EA4" w:rsidRDefault="00C44EA4" w:rsidP="00C44EA4">
      <w:pPr>
        <w:rPr>
          <w:sz w:val="28"/>
          <w:szCs w:val="28"/>
          <w:lang w:eastAsia="en-US" w:bidi="ar-SA"/>
        </w:rPr>
      </w:pPr>
    </w:p>
    <w:p w14:paraId="427B460A" w14:textId="3CD8D79D" w:rsidR="00C44EA4" w:rsidRPr="00C44EA4" w:rsidRDefault="00C44EA4" w:rsidP="00C44EA4">
      <w:pPr>
        <w:rPr>
          <w:sz w:val="28"/>
          <w:szCs w:val="28"/>
          <w:lang w:eastAsia="en-US" w:bidi="ar-SA"/>
        </w:rPr>
      </w:pPr>
    </w:p>
    <w:p w14:paraId="01B82AFA" w14:textId="6365BCB7" w:rsidR="00C44EA4" w:rsidRPr="00C44EA4" w:rsidRDefault="00C44EA4" w:rsidP="00C44EA4">
      <w:pPr>
        <w:rPr>
          <w:sz w:val="28"/>
          <w:szCs w:val="28"/>
          <w:lang w:eastAsia="en-US" w:bidi="ar-SA"/>
        </w:rPr>
      </w:pPr>
    </w:p>
    <w:p w14:paraId="133447CA" w14:textId="1C059635" w:rsidR="00C44EA4" w:rsidRPr="00C44EA4" w:rsidRDefault="00C44EA4" w:rsidP="00C44EA4">
      <w:pPr>
        <w:rPr>
          <w:sz w:val="28"/>
          <w:szCs w:val="28"/>
          <w:lang w:eastAsia="en-US" w:bidi="ar-SA"/>
        </w:rPr>
      </w:pPr>
    </w:p>
    <w:p w14:paraId="01ABAE1B" w14:textId="54891C6B" w:rsidR="00C44EA4" w:rsidRPr="00C44EA4" w:rsidRDefault="00C44EA4" w:rsidP="00C44EA4">
      <w:pPr>
        <w:rPr>
          <w:sz w:val="28"/>
          <w:szCs w:val="28"/>
          <w:lang w:eastAsia="en-US" w:bidi="ar-SA"/>
        </w:rPr>
      </w:pPr>
    </w:p>
    <w:p w14:paraId="4BA3BBE5" w14:textId="77777777" w:rsidR="00C44EA4" w:rsidRPr="00C44EA4" w:rsidRDefault="00C44EA4" w:rsidP="00C44EA4">
      <w:pPr>
        <w:rPr>
          <w:sz w:val="28"/>
          <w:szCs w:val="28"/>
          <w:lang w:eastAsia="en-US" w:bidi="ar-SA"/>
        </w:rPr>
      </w:pPr>
    </w:p>
    <w:p w14:paraId="45CAAF98" w14:textId="026910FE" w:rsidR="00C44EA4" w:rsidRPr="00C44EA4" w:rsidRDefault="00C44EA4" w:rsidP="00C44EA4">
      <w:pPr>
        <w:rPr>
          <w:sz w:val="28"/>
          <w:szCs w:val="28"/>
          <w:lang w:eastAsia="en-US" w:bidi="ar-SA"/>
        </w:rPr>
      </w:pPr>
    </w:p>
    <w:p w14:paraId="4250E8B5" w14:textId="08B4D54C" w:rsidR="00C44EA4" w:rsidRPr="00C44EA4" w:rsidRDefault="00C44EA4" w:rsidP="00C44EA4">
      <w:pPr>
        <w:rPr>
          <w:sz w:val="28"/>
          <w:szCs w:val="28"/>
          <w:lang w:eastAsia="en-US" w:bidi="ar-SA"/>
        </w:rPr>
      </w:pPr>
    </w:p>
    <w:p w14:paraId="4A900B5C" w14:textId="6526C0F1" w:rsidR="00C44EA4" w:rsidRPr="00C44EA4" w:rsidRDefault="00C44EA4" w:rsidP="00C44EA4">
      <w:pPr>
        <w:rPr>
          <w:sz w:val="28"/>
          <w:szCs w:val="28"/>
          <w:lang w:eastAsia="en-US" w:bidi="ar-SA"/>
        </w:rPr>
      </w:pPr>
    </w:p>
    <w:p w14:paraId="7F2541E8" w14:textId="16564BAF" w:rsidR="00C44EA4" w:rsidRPr="00C44EA4" w:rsidRDefault="00C44EA4" w:rsidP="00C44EA4">
      <w:pPr>
        <w:rPr>
          <w:sz w:val="28"/>
          <w:szCs w:val="28"/>
          <w:lang w:eastAsia="en-US" w:bidi="ar-SA"/>
        </w:rPr>
      </w:pPr>
    </w:p>
    <w:p w14:paraId="545EA88A" w14:textId="444703CE" w:rsidR="00BD74DE" w:rsidRPr="00BD74DE" w:rsidRDefault="00BD74DE" w:rsidP="00C44EA4">
      <w:pPr>
        <w:tabs>
          <w:tab w:val="left" w:pos="5328"/>
        </w:tabs>
        <w:rPr>
          <w:sz w:val="28"/>
          <w:szCs w:val="28"/>
          <w:lang w:eastAsia="en-US" w:bidi="ar-SA"/>
        </w:rPr>
      </w:pPr>
    </w:p>
    <w:p w14:paraId="64C3B365" w14:textId="32DE1368" w:rsidR="00C44EA4" w:rsidRDefault="00F21255" w:rsidP="00C44EA4">
      <w:pPr>
        <w:tabs>
          <w:tab w:val="left" w:pos="5328"/>
        </w:tabs>
        <w:rPr>
          <w:noProof/>
          <w:sz w:val="28"/>
          <w:szCs w:val="28"/>
          <w:lang w:val="es-ES_tradnl" w:eastAsia="es-ES_tradnl" w:bidi="ar-SA"/>
        </w:rPr>
      </w:pPr>
      <w:r>
        <w:rPr>
          <w:noProof/>
          <w:sz w:val="28"/>
          <w:szCs w:val="28"/>
          <w:lang w:val="es-ES_tradnl" w:eastAsia="es-ES_tradnl" w:bidi="ar-SA"/>
        </w:rPr>
        <w:t>Reproductor</w:t>
      </w:r>
    </w:p>
    <w:p w14:paraId="27F56F55" w14:textId="77777777" w:rsidR="00591AF4" w:rsidRDefault="00591AF4" w:rsidP="00591AF4">
      <w:pPr>
        <w:tabs>
          <w:tab w:val="left" w:pos="7416"/>
        </w:tabs>
        <w:rPr>
          <w:b/>
          <w:sz w:val="24"/>
          <w:lang w:val="es-ES"/>
        </w:rPr>
      </w:pPr>
    </w:p>
    <w:p w14:paraId="39EA5663" w14:textId="53776F4B" w:rsidR="00F21255" w:rsidRPr="00BD74DE" w:rsidRDefault="00F21255" w:rsidP="00591AF4">
      <w:pPr>
        <w:tabs>
          <w:tab w:val="left" w:pos="7416"/>
        </w:tabs>
      </w:pPr>
      <w:r w:rsidRPr="00591AF4">
        <w:rPr>
          <w:b/>
          <w:sz w:val="24"/>
          <w:lang w:val="es-ES"/>
        </w:rPr>
        <w:t xml:space="preserve">Formulario </w:t>
      </w:r>
      <w:r w:rsidRPr="00591AF4">
        <w:rPr>
          <w:sz w:val="24"/>
          <w:lang w:val="es-ES"/>
        </w:rPr>
        <w:t xml:space="preserve">donde </w:t>
      </w:r>
      <w:proofErr w:type="gramStart"/>
      <w:r w:rsidRPr="00591AF4">
        <w:rPr>
          <w:sz w:val="24"/>
          <w:lang w:val="es-ES"/>
        </w:rPr>
        <w:t>saldrá  las</w:t>
      </w:r>
      <w:proofErr w:type="gramEnd"/>
      <w:r w:rsidRPr="00591AF4">
        <w:rPr>
          <w:sz w:val="24"/>
          <w:lang w:val="es-ES"/>
        </w:rPr>
        <w:t xml:space="preserve"> canciones que el usuario registrado ha seleccionado para escuchar</w:t>
      </w:r>
    </w:p>
    <w:p w14:paraId="0C9B391A" w14:textId="55C8261A" w:rsidR="00F21255" w:rsidRPr="00F21255" w:rsidRDefault="00591AF4" w:rsidP="00C44EA4">
      <w:pPr>
        <w:tabs>
          <w:tab w:val="left" w:pos="5328"/>
        </w:tabs>
        <w:rPr>
          <w:noProof/>
          <w:sz w:val="28"/>
          <w:szCs w:val="28"/>
          <w:lang w:eastAsia="es-ES_tradnl" w:bidi="ar-SA"/>
        </w:rPr>
      </w:pPr>
      <w:r>
        <w:rPr>
          <w:noProof/>
          <w:sz w:val="28"/>
          <w:szCs w:val="28"/>
          <w:lang w:val="es-ES_tradnl" w:eastAsia="es-ES_tradnl" w:bidi="ar-SA"/>
        </w:rPr>
        <w:drawing>
          <wp:anchor distT="0" distB="0" distL="114300" distR="114300" simplePos="0" relativeHeight="251671552" behindDoc="0" locked="0" layoutInCell="1" allowOverlap="1" wp14:anchorId="2C3A2F77" wp14:editId="7A9F171A">
            <wp:simplePos x="0" y="0"/>
            <wp:positionH relativeFrom="margin">
              <wp:posOffset>509595</wp:posOffset>
            </wp:positionH>
            <wp:positionV relativeFrom="paragraph">
              <wp:posOffset>32002</wp:posOffset>
            </wp:positionV>
            <wp:extent cx="5090669" cy="2391410"/>
            <wp:effectExtent l="0" t="0" r="0" b="889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669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C62386" w14:textId="6D90598B" w:rsidR="00C44EA4" w:rsidRDefault="00C44EA4" w:rsidP="00C44EA4">
      <w:pPr>
        <w:tabs>
          <w:tab w:val="left" w:pos="5328"/>
        </w:tabs>
        <w:rPr>
          <w:noProof/>
          <w:sz w:val="28"/>
          <w:szCs w:val="28"/>
          <w:lang w:val="es-ES_tradnl" w:eastAsia="es-ES_tradnl" w:bidi="ar-SA"/>
        </w:rPr>
      </w:pPr>
    </w:p>
    <w:p w14:paraId="464DB2DB" w14:textId="566DB375" w:rsidR="00C44EA4" w:rsidRDefault="00C44EA4" w:rsidP="00C44EA4">
      <w:pPr>
        <w:tabs>
          <w:tab w:val="left" w:pos="5328"/>
        </w:tabs>
        <w:rPr>
          <w:noProof/>
          <w:sz w:val="28"/>
          <w:szCs w:val="28"/>
          <w:lang w:val="es-ES_tradnl" w:eastAsia="es-ES_tradnl" w:bidi="ar-SA"/>
        </w:rPr>
      </w:pPr>
    </w:p>
    <w:p w14:paraId="752533C0" w14:textId="483EBD76" w:rsidR="00C44EA4" w:rsidRDefault="00C44EA4" w:rsidP="00C44EA4">
      <w:pPr>
        <w:tabs>
          <w:tab w:val="left" w:pos="5328"/>
        </w:tabs>
        <w:rPr>
          <w:sz w:val="28"/>
          <w:szCs w:val="28"/>
          <w:lang w:eastAsia="en-US" w:bidi="ar-SA"/>
        </w:rPr>
      </w:pPr>
    </w:p>
    <w:p w14:paraId="1E15BE59" w14:textId="2F20672A" w:rsidR="00C44EA4" w:rsidRPr="00C44EA4" w:rsidRDefault="00C44EA4" w:rsidP="00C44EA4">
      <w:pPr>
        <w:rPr>
          <w:sz w:val="28"/>
          <w:szCs w:val="28"/>
          <w:lang w:eastAsia="en-US" w:bidi="ar-SA"/>
        </w:rPr>
      </w:pPr>
    </w:p>
    <w:p w14:paraId="3F4F49DF" w14:textId="006059E4" w:rsidR="00C44EA4" w:rsidRPr="00C44EA4" w:rsidRDefault="00C44EA4" w:rsidP="00C44EA4">
      <w:pPr>
        <w:rPr>
          <w:sz w:val="28"/>
          <w:szCs w:val="28"/>
          <w:lang w:eastAsia="en-US" w:bidi="ar-SA"/>
        </w:rPr>
      </w:pPr>
    </w:p>
    <w:p w14:paraId="0E2842A5" w14:textId="1B9B8ADB" w:rsidR="00C44EA4" w:rsidRPr="00C44EA4" w:rsidRDefault="00C44EA4" w:rsidP="00C44EA4">
      <w:pPr>
        <w:rPr>
          <w:sz w:val="28"/>
          <w:szCs w:val="28"/>
          <w:lang w:eastAsia="en-US" w:bidi="ar-SA"/>
        </w:rPr>
      </w:pPr>
    </w:p>
    <w:p w14:paraId="1DDC9BA5" w14:textId="74959FF7" w:rsidR="00C44EA4" w:rsidRPr="00C44EA4" w:rsidRDefault="00C44EA4" w:rsidP="00C44EA4">
      <w:pPr>
        <w:rPr>
          <w:sz w:val="28"/>
          <w:szCs w:val="28"/>
          <w:lang w:eastAsia="en-US" w:bidi="ar-SA"/>
        </w:rPr>
      </w:pPr>
    </w:p>
    <w:p w14:paraId="7C965A62" w14:textId="0FF3532B" w:rsidR="00C44EA4" w:rsidRPr="00C44EA4" w:rsidRDefault="00C44EA4" w:rsidP="00C44EA4">
      <w:pPr>
        <w:rPr>
          <w:sz w:val="28"/>
          <w:szCs w:val="28"/>
          <w:lang w:eastAsia="en-US" w:bidi="ar-SA"/>
        </w:rPr>
      </w:pPr>
    </w:p>
    <w:p w14:paraId="0811F4D4" w14:textId="77777777" w:rsidR="00C44EA4" w:rsidRPr="00C44EA4" w:rsidRDefault="00C44EA4" w:rsidP="00C44EA4">
      <w:pPr>
        <w:rPr>
          <w:sz w:val="28"/>
          <w:szCs w:val="28"/>
          <w:lang w:eastAsia="en-US" w:bidi="ar-SA"/>
        </w:rPr>
      </w:pPr>
    </w:p>
    <w:p w14:paraId="4C6CFB28" w14:textId="0BEC0859" w:rsidR="00EA2ACD" w:rsidRDefault="00EA2ACD" w:rsidP="003946FB">
      <w:pPr>
        <w:pStyle w:val="Heading1"/>
        <w:numPr>
          <w:ilvl w:val="0"/>
          <w:numId w:val="0"/>
        </w:numPr>
      </w:pPr>
    </w:p>
    <w:p w14:paraId="7908F780" w14:textId="0EEBB750" w:rsidR="00EA2ACD" w:rsidRDefault="00EA2ACD" w:rsidP="00EA2ACD">
      <w:pPr>
        <w:pStyle w:val="BodyText"/>
      </w:pPr>
    </w:p>
    <w:p w14:paraId="03E41EF4" w14:textId="77777777" w:rsidR="00483D47" w:rsidRPr="00EA2ACD" w:rsidRDefault="00483D47" w:rsidP="00EA2ACD">
      <w:pPr>
        <w:pStyle w:val="BodyText"/>
      </w:pPr>
    </w:p>
    <w:p w14:paraId="7287FDF7" w14:textId="76CF3EA7" w:rsidR="00AC526C" w:rsidRDefault="00AC526C" w:rsidP="00EA2ACD">
      <w:pPr>
        <w:pStyle w:val="Heading1"/>
        <w:jc w:val="center"/>
      </w:pPr>
      <w:bookmarkStart w:id="6" w:name="_Toc7901794"/>
      <w:r>
        <w:t>Reportes</w:t>
      </w:r>
      <w:bookmarkEnd w:id="6"/>
    </w:p>
    <w:p w14:paraId="0AA13FA3" w14:textId="0C241550" w:rsidR="00AC526C" w:rsidRPr="00AC526C" w:rsidRDefault="00B86614" w:rsidP="00AC526C">
      <w:pPr>
        <w:pStyle w:val="BodyText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F52531C" wp14:editId="2FD571F3">
            <wp:simplePos x="0" y="0"/>
            <wp:positionH relativeFrom="margin">
              <wp:posOffset>438150</wp:posOffset>
            </wp:positionH>
            <wp:positionV relativeFrom="paragraph">
              <wp:posOffset>26670</wp:posOffset>
            </wp:positionV>
            <wp:extent cx="5219700" cy="5238193"/>
            <wp:effectExtent l="0" t="0" r="0" b="63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porte 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848" cy="5252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FE055E" w14:textId="7E20D032" w:rsidR="00AC526C" w:rsidRDefault="00AC526C" w:rsidP="00B765F2">
      <w:pPr>
        <w:rPr>
          <w:color w:val="000000"/>
          <w:sz w:val="24"/>
        </w:rPr>
      </w:pPr>
    </w:p>
    <w:p w14:paraId="4BE0017A" w14:textId="6BA59423" w:rsidR="00AC526C" w:rsidRDefault="00AC526C" w:rsidP="00B765F2">
      <w:pPr>
        <w:rPr>
          <w:color w:val="000000"/>
          <w:sz w:val="24"/>
        </w:rPr>
      </w:pPr>
    </w:p>
    <w:p w14:paraId="4A30F55B" w14:textId="53417A9A" w:rsidR="00AC526C" w:rsidRDefault="00AC526C" w:rsidP="00B765F2">
      <w:pPr>
        <w:rPr>
          <w:color w:val="000000"/>
          <w:sz w:val="24"/>
        </w:rPr>
      </w:pPr>
    </w:p>
    <w:p w14:paraId="120937EC" w14:textId="06B30146" w:rsidR="00AC526C" w:rsidRDefault="00AC526C" w:rsidP="00B765F2">
      <w:pPr>
        <w:rPr>
          <w:color w:val="000000"/>
          <w:sz w:val="24"/>
        </w:rPr>
      </w:pPr>
    </w:p>
    <w:p w14:paraId="1C44982C" w14:textId="0E8E9D3D" w:rsidR="00AC526C" w:rsidRDefault="00AC526C" w:rsidP="00B765F2">
      <w:pPr>
        <w:rPr>
          <w:color w:val="000000"/>
          <w:sz w:val="24"/>
        </w:rPr>
      </w:pPr>
    </w:p>
    <w:p w14:paraId="1032EB0E" w14:textId="0C702CEA" w:rsidR="00AC526C" w:rsidRDefault="00AC526C" w:rsidP="00B765F2">
      <w:pPr>
        <w:rPr>
          <w:color w:val="000000"/>
          <w:sz w:val="24"/>
        </w:rPr>
      </w:pPr>
    </w:p>
    <w:p w14:paraId="4677C2A8" w14:textId="7B7382F7" w:rsidR="00AC526C" w:rsidRDefault="00AC526C" w:rsidP="00B765F2">
      <w:pPr>
        <w:rPr>
          <w:color w:val="000000"/>
          <w:sz w:val="24"/>
        </w:rPr>
      </w:pPr>
    </w:p>
    <w:p w14:paraId="19743911" w14:textId="1ABDF40E" w:rsidR="00AC526C" w:rsidRDefault="00AC526C" w:rsidP="00B765F2">
      <w:pPr>
        <w:rPr>
          <w:color w:val="000000"/>
          <w:sz w:val="24"/>
        </w:rPr>
      </w:pPr>
    </w:p>
    <w:p w14:paraId="04487D61" w14:textId="6BFE9FDE" w:rsidR="00AC526C" w:rsidRDefault="00AC526C" w:rsidP="00B765F2">
      <w:pPr>
        <w:rPr>
          <w:color w:val="000000"/>
          <w:sz w:val="24"/>
        </w:rPr>
      </w:pPr>
    </w:p>
    <w:p w14:paraId="2247F93E" w14:textId="3E318116" w:rsidR="00AC526C" w:rsidRDefault="00AC526C" w:rsidP="00B765F2">
      <w:pPr>
        <w:rPr>
          <w:color w:val="000000"/>
          <w:sz w:val="24"/>
        </w:rPr>
      </w:pPr>
    </w:p>
    <w:p w14:paraId="0C32005D" w14:textId="75449B51" w:rsidR="00AC526C" w:rsidRDefault="00AC526C" w:rsidP="00B765F2">
      <w:pPr>
        <w:rPr>
          <w:color w:val="000000"/>
          <w:sz w:val="24"/>
        </w:rPr>
      </w:pPr>
    </w:p>
    <w:p w14:paraId="640760B8" w14:textId="0A165B13" w:rsidR="00AC526C" w:rsidRDefault="00AC526C" w:rsidP="00B765F2">
      <w:pPr>
        <w:rPr>
          <w:color w:val="000000"/>
          <w:sz w:val="24"/>
        </w:rPr>
      </w:pPr>
    </w:p>
    <w:p w14:paraId="16B08E6B" w14:textId="0E546049" w:rsidR="00AC526C" w:rsidRDefault="00AC526C" w:rsidP="00B765F2">
      <w:pPr>
        <w:rPr>
          <w:color w:val="000000"/>
          <w:sz w:val="24"/>
        </w:rPr>
      </w:pPr>
    </w:p>
    <w:p w14:paraId="55FE99F3" w14:textId="2364D96B" w:rsidR="00AC526C" w:rsidRDefault="00AC526C" w:rsidP="00B765F2">
      <w:pPr>
        <w:rPr>
          <w:color w:val="000000"/>
          <w:sz w:val="24"/>
        </w:rPr>
      </w:pPr>
    </w:p>
    <w:p w14:paraId="6EF5A50D" w14:textId="60C9D2FD" w:rsidR="00AC526C" w:rsidRDefault="00AC526C" w:rsidP="00B765F2">
      <w:pPr>
        <w:rPr>
          <w:color w:val="000000"/>
          <w:sz w:val="24"/>
        </w:rPr>
      </w:pPr>
    </w:p>
    <w:p w14:paraId="39B02A13" w14:textId="364ADF8A" w:rsidR="00AC526C" w:rsidRDefault="00AC526C" w:rsidP="00B765F2">
      <w:pPr>
        <w:rPr>
          <w:color w:val="000000"/>
          <w:sz w:val="24"/>
        </w:rPr>
      </w:pPr>
    </w:p>
    <w:p w14:paraId="716E734B" w14:textId="3549ECFF" w:rsidR="00AC526C" w:rsidRDefault="00AC526C" w:rsidP="00B765F2">
      <w:pPr>
        <w:rPr>
          <w:color w:val="000000"/>
          <w:sz w:val="24"/>
        </w:rPr>
      </w:pPr>
    </w:p>
    <w:p w14:paraId="7015CA13" w14:textId="0EF63A22" w:rsidR="00AC526C" w:rsidRDefault="00AC526C" w:rsidP="00B765F2">
      <w:pPr>
        <w:rPr>
          <w:color w:val="000000"/>
          <w:sz w:val="24"/>
        </w:rPr>
      </w:pPr>
    </w:p>
    <w:p w14:paraId="1720EE50" w14:textId="6563433C" w:rsidR="00AC526C" w:rsidRDefault="00AC526C" w:rsidP="00B765F2">
      <w:pPr>
        <w:rPr>
          <w:color w:val="000000"/>
          <w:sz w:val="24"/>
        </w:rPr>
      </w:pPr>
    </w:p>
    <w:p w14:paraId="2C173C46" w14:textId="12701D5A" w:rsidR="00AC526C" w:rsidRDefault="00AC526C" w:rsidP="00B765F2">
      <w:pPr>
        <w:rPr>
          <w:color w:val="000000"/>
          <w:sz w:val="24"/>
        </w:rPr>
      </w:pPr>
    </w:p>
    <w:p w14:paraId="7222C9F4" w14:textId="3BAA81B0" w:rsidR="00AC526C" w:rsidRDefault="00AC526C" w:rsidP="00B765F2">
      <w:pPr>
        <w:rPr>
          <w:color w:val="000000"/>
          <w:sz w:val="24"/>
        </w:rPr>
      </w:pPr>
    </w:p>
    <w:p w14:paraId="173E1415" w14:textId="4395269F" w:rsidR="00AC526C" w:rsidRDefault="00AC526C" w:rsidP="00B765F2">
      <w:pPr>
        <w:rPr>
          <w:color w:val="000000"/>
          <w:sz w:val="24"/>
        </w:rPr>
      </w:pPr>
    </w:p>
    <w:p w14:paraId="4BF7760E" w14:textId="6F78DE2F" w:rsidR="00AC526C" w:rsidRDefault="00AC526C" w:rsidP="00B765F2">
      <w:pPr>
        <w:rPr>
          <w:color w:val="000000"/>
          <w:sz w:val="24"/>
        </w:rPr>
      </w:pPr>
    </w:p>
    <w:p w14:paraId="0AF0AEE2" w14:textId="4E71C6AD" w:rsidR="00AC526C" w:rsidRDefault="00AC526C" w:rsidP="00B765F2">
      <w:pPr>
        <w:rPr>
          <w:color w:val="000000"/>
          <w:sz w:val="24"/>
        </w:rPr>
      </w:pPr>
    </w:p>
    <w:p w14:paraId="7DDFCBFC" w14:textId="0DA18D64" w:rsidR="00AC526C" w:rsidRDefault="00AC526C" w:rsidP="00B765F2">
      <w:pPr>
        <w:rPr>
          <w:color w:val="000000"/>
          <w:sz w:val="24"/>
        </w:rPr>
      </w:pPr>
    </w:p>
    <w:p w14:paraId="09B9FF23" w14:textId="3F7D91F8" w:rsidR="00AC526C" w:rsidRDefault="00AC526C" w:rsidP="00B765F2">
      <w:pPr>
        <w:rPr>
          <w:color w:val="000000"/>
          <w:sz w:val="24"/>
        </w:rPr>
      </w:pPr>
    </w:p>
    <w:p w14:paraId="4F55B008" w14:textId="254F140D" w:rsidR="00AC526C" w:rsidRDefault="00AC526C" w:rsidP="00B765F2">
      <w:pPr>
        <w:rPr>
          <w:color w:val="000000"/>
          <w:sz w:val="24"/>
        </w:rPr>
      </w:pPr>
    </w:p>
    <w:p w14:paraId="65C0F4D6" w14:textId="367DA5D6" w:rsidR="00AC526C" w:rsidRDefault="00AC526C" w:rsidP="00B765F2">
      <w:pPr>
        <w:rPr>
          <w:color w:val="000000"/>
          <w:sz w:val="24"/>
        </w:rPr>
      </w:pPr>
    </w:p>
    <w:p w14:paraId="0D4FD265" w14:textId="4A472364" w:rsidR="00AC526C" w:rsidRDefault="00AC526C" w:rsidP="00B765F2">
      <w:pPr>
        <w:rPr>
          <w:color w:val="000000"/>
          <w:sz w:val="24"/>
        </w:rPr>
      </w:pPr>
    </w:p>
    <w:p w14:paraId="26257DBC" w14:textId="075556F0" w:rsidR="00AC526C" w:rsidRDefault="00AC526C" w:rsidP="00B765F2">
      <w:pPr>
        <w:rPr>
          <w:color w:val="000000"/>
          <w:sz w:val="24"/>
        </w:rPr>
      </w:pPr>
    </w:p>
    <w:p w14:paraId="6FF4ED28" w14:textId="223B0BAC" w:rsidR="00AC526C" w:rsidRDefault="00AC526C" w:rsidP="00B765F2">
      <w:pPr>
        <w:rPr>
          <w:color w:val="000000"/>
          <w:sz w:val="24"/>
        </w:rPr>
      </w:pPr>
    </w:p>
    <w:p w14:paraId="4E3B8DF1" w14:textId="6A239664" w:rsidR="00AC526C" w:rsidRDefault="00B86614" w:rsidP="00B765F2">
      <w:pPr>
        <w:rPr>
          <w:color w:val="000000"/>
          <w:sz w:val="24"/>
        </w:rPr>
      </w:pPr>
      <w:r>
        <w:rPr>
          <w:color w:val="000000"/>
          <w:sz w:val="24"/>
        </w:rPr>
        <w:t xml:space="preserve">En este reporte hicimos una consulta para poder ver de los álbumes de canciones que se encontraban en varias playlist y </w:t>
      </w:r>
      <w:proofErr w:type="spellStart"/>
      <w:r>
        <w:rPr>
          <w:color w:val="000000"/>
          <w:sz w:val="24"/>
        </w:rPr>
        <w:t>asi</w:t>
      </w:r>
      <w:proofErr w:type="spellEnd"/>
      <w:r>
        <w:rPr>
          <w:color w:val="000000"/>
          <w:sz w:val="24"/>
        </w:rPr>
        <w:t xml:space="preserve"> poder sacar un grafico que demuestre que álbumes están añadidas en </w:t>
      </w:r>
      <w:proofErr w:type="spellStart"/>
      <w:r>
        <w:rPr>
          <w:color w:val="000000"/>
          <w:sz w:val="24"/>
        </w:rPr>
        <w:t>mas</w:t>
      </w:r>
      <w:proofErr w:type="spellEnd"/>
      <w:r>
        <w:rPr>
          <w:color w:val="000000"/>
          <w:sz w:val="24"/>
        </w:rPr>
        <w:t xml:space="preserve"> playlist.</w:t>
      </w:r>
    </w:p>
    <w:p w14:paraId="724D621A" w14:textId="1DB96F3E" w:rsidR="00B86614" w:rsidRDefault="00B86614" w:rsidP="00B765F2">
      <w:pPr>
        <w:rPr>
          <w:color w:val="000000"/>
          <w:sz w:val="24"/>
        </w:rPr>
      </w:pPr>
    </w:p>
    <w:p w14:paraId="6DED514C" w14:textId="4454BE28" w:rsidR="00B86614" w:rsidRDefault="00B86614" w:rsidP="00B765F2">
      <w:pPr>
        <w:rPr>
          <w:color w:val="000000"/>
          <w:sz w:val="24"/>
        </w:rPr>
      </w:pPr>
    </w:p>
    <w:p w14:paraId="020FCD97" w14:textId="334ED127" w:rsidR="00B86614" w:rsidRDefault="00B86614" w:rsidP="00B765F2">
      <w:pPr>
        <w:rPr>
          <w:color w:val="000000"/>
          <w:sz w:val="24"/>
        </w:rPr>
      </w:pPr>
    </w:p>
    <w:p w14:paraId="71BAA0F4" w14:textId="1FBDB50B" w:rsidR="00B86614" w:rsidRDefault="00B86614" w:rsidP="00B765F2">
      <w:pPr>
        <w:rPr>
          <w:color w:val="000000"/>
          <w:sz w:val="24"/>
        </w:rPr>
      </w:pPr>
    </w:p>
    <w:p w14:paraId="4BD718F9" w14:textId="15E5E838" w:rsidR="00B86614" w:rsidRDefault="00B86614" w:rsidP="00B765F2">
      <w:pPr>
        <w:rPr>
          <w:color w:val="000000"/>
          <w:sz w:val="24"/>
        </w:rPr>
      </w:pPr>
    </w:p>
    <w:p w14:paraId="300A6511" w14:textId="4228C060" w:rsidR="00B86614" w:rsidRDefault="00B86614" w:rsidP="00B765F2">
      <w:pPr>
        <w:rPr>
          <w:color w:val="000000"/>
          <w:sz w:val="24"/>
        </w:rPr>
      </w:pPr>
      <w:r>
        <w:rPr>
          <w:noProof/>
          <w:color w:val="000000"/>
          <w:sz w:val="24"/>
        </w:rPr>
        <w:drawing>
          <wp:anchor distT="0" distB="0" distL="114300" distR="114300" simplePos="0" relativeHeight="251667456" behindDoc="0" locked="0" layoutInCell="1" allowOverlap="1" wp14:anchorId="12337E5E" wp14:editId="3068F453">
            <wp:simplePos x="0" y="0"/>
            <wp:positionH relativeFrom="margin">
              <wp:align>center</wp:align>
            </wp:positionH>
            <wp:positionV relativeFrom="paragraph">
              <wp:posOffset>123367</wp:posOffset>
            </wp:positionV>
            <wp:extent cx="4999542" cy="5209953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porte 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542" cy="5209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6C71A" w14:textId="23A31351" w:rsidR="00B86614" w:rsidRDefault="00B86614" w:rsidP="00B765F2">
      <w:pPr>
        <w:rPr>
          <w:color w:val="000000"/>
          <w:sz w:val="24"/>
        </w:rPr>
      </w:pPr>
    </w:p>
    <w:p w14:paraId="6894EB1F" w14:textId="340CED9D" w:rsidR="00B86614" w:rsidRDefault="00B86614" w:rsidP="00B765F2">
      <w:pPr>
        <w:rPr>
          <w:color w:val="000000"/>
          <w:sz w:val="24"/>
        </w:rPr>
      </w:pPr>
    </w:p>
    <w:p w14:paraId="6F046258" w14:textId="163DC0A8" w:rsidR="00B86614" w:rsidRDefault="00B86614" w:rsidP="00B765F2">
      <w:pPr>
        <w:rPr>
          <w:color w:val="000000"/>
          <w:sz w:val="24"/>
        </w:rPr>
      </w:pPr>
    </w:p>
    <w:p w14:paraId="5A14BC14" w14:textId="68803D4E" w:rsidR="00B86614" w:rsidRDefault="00B86614" w:rsidP="00B765F2">
      <w:pPr>
        <w:rPr>
          <w:color w:val="000000"/>
          <w:sz w:val="24"/>
        </w:rPr>
      </w:pPr>
    </w:p>
    <w:p w14:paraId="1ABCC4B6" w14:textId="56D338C2" w:rsidR="00B86614" w:rsidRDefault="00B86614" w:rsidP="00B765F2">
      <w:pPr>
        <w:rPr>
          <w:color w:val="000000"/>
          <w:sz w:val="24"/>
        </w:rPr>
      </w:pPr>
    </w:p>
    <w:p w14:paraId="00353EA0" w14:textId="15B032EE" w:rsidR="00B86614" w:rsidRDefault="00B86614" w:rsidP="00B765F2">
      <w:pPr>
        <w:rPr>
          <w:color w:val="000000"/>
          <w:sz w:val="24"/>
        </w:rPr>
      </w:pPr>
    </w:p>
    <w:p w14:paraId="5CE498A6" w14:textId="48C10F84" w:rsidR="00B86614" w:rsidRDefault="00B86614" w:rsidP="00B765F2">
      <w:pPr>
        <w:rPr>
          <w:color w:val="000000"/>
          <w:sz w:val="24"/>
        </w:rPr>
      </w:pPr>
    </w:p>
    <w:p w14:paraId="3B90BFCE" w14:textId="77777777" w:rsidR="00B86614" w:rsidRDefault="00B86614" w:rsidP="00B765F2">
      <w:pPr>
        <w:rPr>
          <w:color w:val="000000"/>
          <w:sz w:val="24"/>
        </w:rPr>
      </w:pPr>
    </w:p>
    <w:p w14:paraId="17BA07C7" w14:textId="77777777" w:rsidR="00B86614" w:rsidRDefault="00B86614" w:rsidP="00B765F2">
      <w:pPr>
        <w:rPr>
          <w:color w:val="000000"/>
          <w:sz w:val="24"/>
        </w:rPr>
      </w:pPr>
    </w:p>
    <w:p w14:paraId="796754D0" w14:textId="77777777" w:rsidR="00B86614" w:rsidRDefault="00B86614" w:rsidP="00B765F2">
      <w:pPr>
        <w:rPr>
          <w:color w:val="000000"/>
          <w:sz w:val="24"/>
        </w:rPr>
      </w:pPr>
    </w:p>
    <w:p w14:paraId="51469228" w14:textId="77777777" w:rsidR="00B86614" w:rsidRDefault="00B86614" w:rsidP="00B765F2">
      <w:pPr>
        <w:rPr>
          <w:color w:val="000000"/>
          <w:sz w:val="24"/>
        </w:rPr>
      </w:pPr>
    </w:p>
    <w:p w14:paraId="16C5B636" w14:textId="77777777" w:rsidR="00B86614" w:rsidRDefault="00B86614" w:rsidP="00B765F2">
      <w:pPr>
        <w:rPr>
          <w:color w:val="000000"/>
          <w:sz w:val="24"/>
        </w:rPr>
      </w:pPr>
    </w:p>
    <w:p w14:paraId="2AAD6BA4" w14:textId="77777777" w:rsidR="00B86614" w:rsidRDefault="00B86614" w:rsidP="00B765F2">
      <w:pPr>
        <w:rPr>
          <w:color w:val="000000"/>
          <w:sz w:val="24"/>
        </w:rPr>
      </w:pPr>
    </w:p>
    <w:p w14:paraId="64509EF2" w14:textId="77777777" w:rsidR="00B86614" w:rsidRDefault="00B86614" w:rsidP="00B765F2">
      <w:pPr>
        <w:rPr>
          <w:color w:val="000000"/>
          <w:sz w:val="24"/>
        </w:rPr>
      </w:pPr>
    </w:p>
    <w:p w14:paraId="75D5F482" w14:textId="77777777" w:rsidR="00B86614" w:rsidRDefault="00B86614" w:rsidP="00B765F2">
      <w:pPr>
        <w:rPr>
          <w:color w:val="000000"/>
          <w:sz w:val="24"/>
        </w:rPr>
      </w:pPr>
    </w:p>
    <w:p w14:paraId="4BFF4B4B" w14:textId="77777777" w:rsidR="00B86614" w:rsidRDefault="00B86614" w:rsidP="00B765F2">
      <w:pPr>
        <w:rPr>
          <w:color w:val="000000"/>
          <w:sz w:val="24"/>
        </w:rPr>
      </w:pPr>
    </w:p>
    <w:p w14:paraId="233062F7" w14:textId="77777777" w:rsidR="00B86614" w:rsidRDefault="00B86614" w:rsidP="00B765F2">
      <w:pPr>
        <w:rPr>
          <w:color w:val="000000"/>
          <w:sz w:val="24"/>
        </w:rPr>
      </w:pPr>
    </w:p>
    <w:p w14:paraId="5759F0C2" w14:textId="77777777" w:rsidR="00B86614" w:rsidRDefault="00B86614" w:rsidP="00B765F2">
      <w:pPr>
        <w:rPr>
          <w:color w:val="000000"/>
          <w:sz w:val="24"/>
        </w:rPr>
      </w:pPr>
    </w:p>
    <w:p w14:paraId="3EBBBA81" w14:textId="77777777" w:rsidR="00B86614" w:rsidRDefault="00B86614" w:rsidP="00B765F2">
      <w:pPr>
        <w:rPr>
          <w:color w:val="000000"/>
          <w:sz w:val="24"/>
        </w:rPr>
      </w:pPr>
    </w:p>
    <w:p w14:paraId="59920B86" w14:textId="77777777" w:rsidR="00B86614" w:rsidRDefault="00B86614" w:rsidP="00B765F2">
      <w:pPr>
        <w:rPr>
          <w:color w:val="000000"/>
          <w:sz w:val="24"/>
        </w:rPr>
      </w:pPr>
    </w:p>
    <w:p w14:paraId="33ECFC39" w14:textId="77777777" w:rsidR="00B86614" w:rsidRDefault="00B86614" w:rsidP="00B765F2">
      <w:pPr>
        <w:rPr>
          <w:color w:val="000000"/>
          <w:sz w:val="24"/>
        </w:rPr>
      </w:pPr>
    </w:p>
    <w:p w14:paraId="5BFCF221" w14:textId="77777777" w:rsidR="00B86614" w:rsidRDefault="00B86614" w:rsidP="00B765F2">
      <w:pPr>
        <w:rPr>
          <w:color w:val="000000"/>
          <w:sz w:val="24"/>
        </w:rPr>
      </w:pPr>
    </w:p>
    <w:p w14:paraId="1A9EFC7A" w14:textId="77777777" w:rsidR="00B86614" w:rsidRDefault="00B86614" w:rsidP="00B765F2">
      <w:pPr>
        <w:rPr>
          <w:color w:val="000000"/>
          <w:sz w:val="24"/>
        </w:rPr>
      </w:pPr>
    </w:p>
    <w:p w14:paraId="5957D13D" w14:textId="77777777" w:rsidR="00B86614" w:rsidRDefault="00B86614" w:rsidP="00B765F2">
      <w:pPr>
        <w:rPr>
          <w:color w:val="000000"/>
          <w:sz w:val="24"/>
        </w:rPr>
      </w:pPr>
    </w:p>
    <w:p w14:paraId="20294EBC" w14:textId="77777777" w:rsidR="00B86614" w:rsidRDefault="00B86614" w:rsidP="00B765F2">
      <w:pPr>
        <w:rPr>
          <w:color w:val="000000"/>
          <w:sz w:val="24"/>
        </w:rPr>
      </w:pPr>
    </w:p>
    <w:p w14:paraId="7D4C85A3" w14:textId="77777777" w:rsidR="00B86614" w:rsidRDefault="00B86614" w:rsidP="00B765F2">
      <w:pPr>
        <w:rPr>
          <w:color w:val="000000"/>
          <w:sz w:val="24"/>
        </w:rPr>
      </w:pPr>
    </w:p>
    <w:p w14:paraId="21A44F8D" w14:textId="77777777" w:rsidR="00B86614" w:rsidRDefault="00B86614" w:rsidP="00B765F2">
      <w:pPr>
        <w:rPr>
          <w:color w:val="000000"/>
          <w:sz w:val="24"/>
        </w:rPr>
      </w:pPr>
    </w:p>
    <w:p w14:paraId="25333038" w14:textId="77777777" w:rsidR="00B86614" w:rsidRDefault="00B86614" w:rsidP="00B765F2">
      <w:pPr>
        <w:rPr>
          <w:color w:val="000000"/>
          <w:sz w:val="24"/>
        </w:rPr>
      </w:pPr>
    </w:p>
    <w:p w14:paraId="65477949" w14:textId="77777777" w:rsidR="00B86614" w:rsidRDefault="00B86614" w:rsidP="00B765F2">
      <w:pPr>
        <w:rPr>
          <w:color w:val="000000"/>
          <w:sz w:val="24"/>
        </w:rPr>
      </w:pPr>
    </w:p>
    <w:p w14:paraId="0B2DFE19" w14:textId="77777777" w:rsidR="00B86614" w:rsidRDefault="00B86614" w:rsidP="00B765F2">
      <w:pPr>
        <w:rPr>
          <w:color w:val="000000"/>
          <w:sz w:val="24"/>
        </w:rPr>
      </w:pPr>
    </w:p>
    <w:p w14:paraId="1E98EF65" w14:textId="77777777" w:rsidR="00B86614" w:rsidRDefault="00B86614" w:rsidP="00B765F2">
      <w:pPr>
        <w:rPr>
          <w:color w:val="000000"/>
          <w:sz w:val="24"/>
        </w:rPr>
      </w:pPr>
    </w:p>
    <w:p w14:paraId="317D146B" w14:textId="5C6EB599" w:rsidR="00B86614" w:rsidRDefault="00B86614" w:rsidP="00B765F2">
      <w:pPr>
        <w:rPr>
          <w:color w:val="000000"/>
          <w:sz w:val="24"/>
        </w:rPr>
      </w:pPr>
      <w:r>
        <w:rPr>
          <w:color w:val="000000"/>
          <w:sz w:val="24"/>
        </w:rPr>
        <w:t xml:space="preserve">En este grafico hicimos una consulta para ver los usuarios registrados que se encontraban en las edades de 12 a 25 años y en el grafico de barras se puede observar </w:t>
      </w:r>
      <w:r w:rsidR="00845208">
        <w:rPr>
          <w:color w:val="000000"/>
          <w:sz w:val="24"/>
        </w:rPr>
        <w:t>La diferencia de edades.</w:t>
      </w:r>
    </w:p>
    <w:p w14:paraId="3D195A84" w14:textId="1E398833" w:rsidR="00845208" w:rsidRDefault="00845208" w:rsidP="00B765F2">
      <w:pPr>
        <w:rPr>
          <w:color w:val="000000"/>
          <w:sz w:val="24"/>
        </w:rPr>
      </w:pPr>
    </w:p>
    <w:p w14:paraId="202AC94C" w14:textId="24792800" w:rsidR="00845208" w:rsidRDefault="00845208" w:rsidP="00B765F2">
      <w:pPr>
        <w:rPr>
          <w:color w:val="000000"/>
          <w:sz w:val="24"/>
        </w:rPr>
      </w:pPr>
    </w:p>
    <w:p w14:paraId="5700551A" w14:textId="42CD9CC3" w:rsidR="00845208" w:rsidRDefault="00845208" w:rsidP="00B765F2">
      <w:pPr>
        <w:rPr>
          <w:color w:val="000000"/>
          <w:sz w:val="24"/>
        </w:rPr>
      </w:pPr>
    </w:p>
    <w:p w14:paraId="6503C845" w14:textId="5D26DA54" w:rsidR="00845208" w:rsidRDefault="00845208" w:rsidP="00B765F2">
      <w:pPr>
        <w:rPr>
          <w:color w:val="000000"/>
          <w:sz w:val="24"/>
        </w:rPr>
      </w:pPr>
    </w:p>
    <w:p w14:paraId="3692AB7F" w14:textId="33C9FEF4" w:rsidR="00845208" w:rsidRDefault="00845208" w:rsidP="00B765F2">
      <w:pPr>
        <w:rPr>
          <w:color w:val="000000"/>
          <w:sz w:val="24"/>
        </w:rPr>
      </w:pPr>
    </w:p>
    <w:p w14:paraId="6746ABFB" w14:textId="1D40B81E" w:rsidR="00845208" w:rsidRDefault="00845208" w:rsidP="00B765F2">
      <w:pPr>
        <w:rPr>
          <w:color w:val="000000"/>
          <w:sz w:val="24"/>
        </w:rPr>
      </w:pPr>
    </w:p>
    <w:p w14:paraId="56E41B02" w14:textId="07ECF9D7" w:rsidR="00845208" w:rsidRDefault="00845208" w:rsidP="00B765F2">
      <w:pPr>
        <w:rPr>
          <w:color w:val="000000"/>
          <w:sz w:val="24"/>
        </w:rPr>
      </w:pPr>
    </w:p>
    <w:p w14:paraId="293965FA" w14:textId="78CF7A02" w:rsidR="00845208" w:rsidRDefault="00845208" w:rsidP="00B765F2">
      <w:pPr>
        <w:rPr>
          <w:color w:val="000000"/>
          <w:sz w:val="24"/>
        </w:rPr>
      </w:pPr>
    </w:p>
    <w:p w14:paraId="0C282AFE" w14:textId="4A88A2D3" w:rsidR="00845208" w:rsidRDefault="007D783F" w:rsidP="00B765F2">
      <w:pPr>
        <w:rPr>
          <w:color w:val="000000"/>
          <w:sz w:val="24"/>
        </w:rPr>
      </w:pPr>
      <w:r>
        <w:rPr>
          <w:noProof/>
          <w:color w:val="000000"/>
          <w:sz w:val="24"/>
        </w:rPr>
        <w:drawing>
          <wp:anchor distT="0" distB="0" distL="114300" distR="114300" simplePos="0" relativeHeight="251668480" behindDoc="0" locked="0" layoutInCell="1" allowOverlap="1" wp14:anchorId="4F6C1A36" wp14:editId="1F042F95">
            <wp:simplePos x="0" y="0"/>
            <wp:positionH relativeFrom="margin">
              <wp:posOffset>999460</wp:posOffset>
            </wp:positionH>
            <wp:positionV relativeFrom="paragraph">
              <wp:posOffset>97052</wp:posOffset>
            </wp:positionV>
            <wp:extent cx="3837305" cy="552893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porte 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068" cy="5561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205D1F" w14:textId="4EA13525" w:rsidR="00845208" w:rsidRDefault="00845208" w:rsidP="00B765F2">
      <w:pPr>
        <w:rPr>
          <w:color w:val="000000"/>
          <w:sz w:val="24"/>
        </w:rPr>
      </w:pPr>
    </w:p>
    <w:p w14:paraId="19809FD7" w14:textId="7680B4F2" w:rsidR="00845208" w:rsidRDefault="00845208" w:rsidP="00B765F2">
      <w:pPr>
        <w:rPr>
          <w:color w:val="000000"/>
          <w:sz w:val="24"/>
        </w:rPr>
      </w:pPr>
    </w:p>
    <w:p w14:paraId="42AAB0CF" w14:textId="77777777" w:rsidR="00845208" w:rsidRDefault="00845208" w:rsidP="00B765F2">
      <w:pPr>
        <w:rPr>
          <w:color w:val="000000"/>
          <w:sz w:val="24"/>
        </w:rPr>
      </w:pPr>
    </w:p>
    <w:p w14:paraId="5C78ADCE" w14:textId="010C4459" w:rsidR="00B86614" w:rsidRDefault="00B86614" w:rsidP="00B765F2">
      <w:pPr>
        <w:rPr>
          <w:color w:val="000000"/>
          <w:sz w:val="24"/>
        </w:rPr>
      </w:pPr>
    </w:p>
    <w:p w14:paraId="4EA6BF15" w14:textId="6DFD5DAC" w:rsidR="00B86614" w:rsidRDefault="00B86614" w:rsidP="00B765F2">
      <w:pPr>
        <w:rPr>
          <w:color w:val="000000"/>
          <w:sz w:val="24"/>
        </w:rPr>
      </w:pPr>
    </w:p>
    <w:p w14:paraId="2BFF7B02" w14:textId="031EC862" w:rsidR="00B86614" w:rsidRDefault="00B86614" w:rsidP="00B765F2">
      <w:pPr>
        <w:rPr>
          <w:color w:val="000000"/>
          <w:sz w:val="24"/>
        </w:rPr>
      </w:pPr>
    </w:p>
    <w:p w14:paraId="4EFA041C" w14:textId="687C7BF7" w:rsidR="00B86614" w:rsidRDefault="00B86614" w:rsidP="00B765F2">
      <w:pPr>
        <w:rPr>
          <w:color w:val="000000"/>
          <w:sz w:val="24"/>
        </w:rPr>
      </w:pPr>
    </w:p>
    <w:p w14:paraId="0AACA2C0" w14:textId="1BEC686F" w:rsidR="00B86614" w:rsidRDefault="00B86614" w:rsidP="00B765F2">
      <w:pPr>
        <w:rPr>
          <w:color w:val="000000"/>
          <w:sz w:val="24"/>
        </w:rPr>
      </w:pPr>
    </w:p>
    <w:p w14:paraId="576F2524" w14:textId="77777777" w:rsidR="00B86614" w:rsidRDefault="00B86614" w:rsidP="00B765F2">
      <w:pPr>
        <w:rPr>
          <w:color w:val="000000"/>
          <w:sz w:val="24"/>
        </w:rPr>
      </w:pPr>
    </w:p>
    <w:p w14:paraId="408BC095" w14:textId="77777777" w:rsidR="00B86614" w:rsidRDefault="00B86614" w:rsidP="00B765F2">
      <w:pPr>
        <w:rPr>
          <w:color w:val="000000"/>
          <w:sz w:val="24"/>
        </w:rPr>
      </w:pPr>
    </w:p>
    <w:p w14:paraId="5561F568" w14:textId="2A10812E" w:rsidR="00AC526C" w:rsidRDefault="00AC526C" w:rsidP="00B765F2">
      <w:pPr>
        <w:rPr>
          <w:color w:val="000000"/>
          <w:sz w:val="24"/>
        </w:rPr>
      </w:pPr>
    </w:p>
    <w:p w14:paraId="563898DA" w14:textId="544CC68D" w:rsidR="00AC526C" w:rsidRDefault="00AC526C" w:rsidP="00B765F2">
      <w:pPr>
        <w:rPr>
          <w:color w:val="000000"/>
          <w:sz w:val="24"/>
        </w:rPr>
      </w:pPr>
    </w:p>
    <w:p w14:paraId="2069E385" w14:textId="194A260F" w:rsidR="00AC526C" w:rsidRDefault="00AC526C" w:rsidP="00B765F2">
      <w:pPr>
        <w:rPr>
          <w:color w:val="000000"/>
          <w:sz w:val="24"/>
        </w:rPr>
      </w:pPr>
    </w:p>
    <w:p w14:paraId="4CA2BE87" w14:textId="77777777" w:rsidR="00AC526C" w:rsidRPr="00B765F2" w:rsidRDefault="00AC526C" w:rsidP="00B765F2">
      <w:pPr>
        <w:rPr>
          <w:color w:val="000000"/>
          <w:sz w:val="24"/>
        </w:rPr>
      </w:pPr>
    </w:p>
    <w:p w14:paraId="631E498C" w14:textId="77777777" w:rsidR="00BD74DE" w:rsidRDefault="00BD74DE" w:rsidP="00C44EA4">
      <w:pPr>
        <w:tabs>
          <w:tab w:val="left" w:pos="8436"/>
        </w:tabs>
        <w:rPr>
          <w:sz w:val="28"/>
          <w:szCs w:val="28"/>
          <w:lang w:eastAsia="en-US" w:bidi="ar-SA"/>
        </w:rPr>
      </w:pPr>
    </w:p>
    <w:p w14:paraId="3D51FA99" w14:textId="02D2CCFB" w:rsidR="00C44EA4" w:rsidRDefault="00C44EA4" w:rsidP="00C44EA4">
      <w:pPr>
        <w:tabs>
          <w:tab w:val="left" w:pos="8436"/>
        </w:tabs>
        <w:rPr>
          <w:sz w:val="28"/>
          <w:szCs w:val="28"/>
          <w:lang w:eastAsia="en-US" w:bidi="ar-SA"/>
        </w:rPr>
      </w:pPr>
    </w:p>
    <w:p w14:paraId="6C0E641D" w14:textId="7F23AFCF" w:rsidR="007D783F" w:rsidRDefault="007D783F" w:rsidP="00C44EA4">
      <w:pPr>
        <w:tabs>
          <w:tab w:val="left" w:pos="8436"/>
        </w:tabs>
        <w:rPr>
          <w:sz w:val="28"/>
          <w:szCs w:val="28"/>
          <w:lang w:eastAsia="en-US" w:bidi="ar-SA"/>
        </w:rPr>
      </w:pPr>
    </w:p>
    <w:p w14:paraId="171C921C" w14:textId="6AEDC678" w:rsidR="007D783F" w:rsidRDefault="007D783F" w:rsidP="00C44EA4">
      <w:pPr>
        <w:tabs>
          <w:tab w:val="left" w:pos="8436"/>
        </w:tabs>
        <w:rPr>
          <w:sz w:val="28"/>
          <w:szCs w:val="28"/>
          <w:lang w:eastAsia="en-US" w:bidi="ar-SA"/>
        </w:rPr>
      </w:pPr>
    </w:p>
    <w:p w14:paraId="3EE3D0FF" w14:textId="1EC07979" w:rsidR="007D783F" w:rsidRDefault="007D783F" w:rsidP="00C44EA4">
      <w:pPr>
        <w:tabs>
          <w:tab w:val="left" w:pos="8436"/>
        </w:tabs>
        <w:rPr>
          <w:sz w:val="28"/>
          <w:szCs w:val="28"/>
          <w:lang w:eastAsia="en-US" w:bidi="ar-SA"/>
        </w:rPr>
      </w:pPr>
    </w:p>
    <w:p w14:paraId="5900CB1B" w14:textId="5C83B997" w:rsidR="007D783F" w:rsidRDefault="007D783F" w:rsidP="00C44EA4">
      <w:pPr>
        <w:tabs>
          <w:tab w:val="left" w:pos="8436"/>
        </w:tabs>
        <w:rPr>
          <w:sz w:val="28"/>
          <w:szCs w:val="28"/>
          <w:lang w:eastAsia="en-US" w:bidi="ar-SA"/>
        </w:rPr>
      </w:pPr>
    </w:p>
    <w:p w14:paraId="4473CEA4" w14:textId="07861DD3" w:rsidR="007D783F" w:rsidRDefault="007D783F" w:rsidP="00C44EA4">
      <w:pPr>
        <w:tabs>
          <w:tab w:val="left" w:pos="8436"/>
        </w:tabs>
        <w:rPr>
          <w:sz w:val="28"/>
          <w:szCs w:val="28"/>
          <w:lang w:eastAsia="en-US" w:bidi="ar-SA"/>
        </w:rPr>
      </w:pPr>
    </w:p>
    <w:p w14:paraId="3F32D07D" w14:textId="213BCE74" w:rsidR="007D783F" w:rsidRDefault="007D783F" w:rsidP="00C44EA4">
      <w:pPr>
        <w:tabs>
          <w:tab w:val="left" w:pos="8436"/>
        </w:tabs>
        <w:rPr>
          <w:sz w:val="28"/>
          <w:szCs w:val="28"/>
          <w:lang w:eastAsia="en-US" w:bidi="ar-SA"/>
        </w:rPr>
      </w:pPr>
    </w:p>
    <w:p w14:paraId="0E6C0565" w14:textId="78220B6F" w:rsidR="007D783F" w:rsidRDefault="007D783F" w:rsidP="00C44EA4">
      <w:pPr>
        <w:tabs>
          <w:tab w:val="left" w:pos="8436"/>
        </w:tabs>
        <w:rPr>
          <w:sz w:val="28"/>
          <w:szCs w:val="28"/>
          <w:lang w:eastAsia="en-US" w:bidi="ar-SA"/>
        </w:rPr>
      </w:pPr>
    </w:p>
    <w:p w14:paraId="4D1DA3A0" w14:textId="3ED70ACE" w:rsidR="007D783F" w:rsidRDefault="007D783F" w:rsidP="00C44EA4">
      <w:pPr>
        <w:tabs>
          <w:tab w:val="left" w:pos="8436"/>
        </w:tabs>
        <w:rPr>
          <w:sz w:val="28"/>
          <w:szCs w:val="28"/>
          <w:lang w:eastAsia="en-US" w:bidi="ar-SA"/>
        </w:rPr>
      </w:pPr>
    </w:p>
    <w:p w14:paraId="5AC65D85" w14:textId="68CF10AF" w:rsidR="007D783F" w:rsidRDefault="007D783F" w:rsidP="00C44EA4">
      <w:pPr>
        <w:tabs>
          <w:tab w:val="left" w:pos="8436"/>
        </w:tabs>
        <w:rPr>
          <w:sz w:val="28"/>
          <w:szCs w:val="28"/>
          <w:lang w:eastAsia="en-US" w:bidi="ar-SA"/>
        </w:rPr>
      </w:pPr>
    </w:p>
    <w:p w14:paraId="6ABFE91B" w14:textId="389D4C15" w:rsidR="007D783F" w:rsidRDefault="007D783F" w:rsidP="00C44EA4">
      <w:pPr>
        <w:tabs>
          <w:tab w:val="left" w:pos="8436"/>
        </w:tabs>
        <w:rPr>
          <w:sz w:val="28"/>
          <w:szCs w:val="28"/>
          <w:lang w:eastAsia="en-US" w:bidi="ar-SA"/>
        </w:rPr>
      </w:pPr>
    </w:p>
    <w:p w14:paraId="057C8E49" w14:textId="4A82E142" w:rsidR="007D783F" w:rsidRDefault="007D783F" w:rsidP="00C44EA4">
      <w:pPr>
        <w:tabs>
          <w:tab w:val="left" w:pos="8436"/>
        </w:tabs>
        <w:rPr>
          <w:sz w:val="28"/>
          <w:szCs w:val="28"/>
          <w:lang w:eastAsia="en-US" w:bidi="ar-SA"/>
        </w:rPr>
      </w:pPr>
    </w:p>
    <w:p w14:paraId="1A0872BA" w14:textId="1A5C13C9" w:rsidR="007D783F" w:rsidRDefault="007D783F" w:rsidP="00C44EA4">
      <w:pPr>
        <w:tabs>
          <w:tab w:val="left" w:pos="8436"/>
        </w:tabs>
        <w:rPr>
          <w:sz w:val="28"/>
          <w:szCs w:val="28"/>
          <w:lang w:eastAsia="en-US" w:bidi="ar-SA"/>
        </w:rPr>
      </w:pPr>
    </w:p>
    <w:p w14:paraId="596FCE79" w14:textId="516BCBDB" w:rsidR="007D783F" w:rsidRDefault="007D783F" w:rsidP="00C44EA4">
      <w:pPr>
        <w:tabs>
          <w:tab w:val="left" w:pos="8436"/>
        </w:tabs>
        <w:rPr>
          <w:sz w:val="28"/>
          <w:szCs w:val="28"/>
          <w:lang w:eastAsia="en-US" w:bidi="ar-SA"/>
        </w:rPr>
      </w:pPr>
    </w:p>
    <w:p w14:paraId="2F7867B4" w14:textId="59FDB84B" w:rsidR="007D783F" w:rsidRDefault="007D783F" w:rsidP="00C44EA4">
      <w:pPr>
        <w:tabs>
          <w:tab w:val="left" w:pos="8436"/>
        </w:tabs>
        <w:rPr>
          <w:sz w:val="28"/>
          <w:szCs w:val="28"/>
          <w:lang w:eastAsia="en-US" w:bidi="ar-SA"/>
        </w:rPr>
      </w:pPr>
    </w:p>
    <w:p w14:paraId="7593ECAF" w14:textId="6277D048" w:rsidR="007D783F" w:rsidRDefault="007D783F" w:rsidP="00C44EA4">
      <w:pPr>
        <w:tabs>
          <w:tab w:val="left" w:pos="8436"/>
        </w:tabs>
        <w:rPr>
          <w:sz w:val="28"/>
          <w:szCs w:val="28"/>
          <w:lang w:eastAsia="en-US" w:bidi="ar-SA"/>
        </w:rPr>
      </w:pPr>
    </w:p>
    <w:p w14:paraId="297E41A2" w14:textId="20C93003" w:rsidR="007D783F" w:rsidRDefault="007D783F" w:rsidP="00C44EA4">
      <w:pPr>
        <w:tabs>
          <w:tab w:val="left" w:pos="8436"/>
        </w:tabs>
        <w:rPr>
          <w:sz w:val="28"/>
          <w:szCs w:val="28"/>
          <w:lang w:eastAsia="en-US" w:bidi="ar-SA"/>
        </w:rPr>
      </w:pPr>
      <w:r>
        <w:rPr>
          <w:sz w:val="28"/>
          <w:szCs w:val="28"/>
          <w:lang w:eastAsia="en-US" w:bidi="ar-SA"/>
        </w:rPr>
        <w:t>En este reporte hicimos una consulta para graficar la cantidad de seguidores que tiene cada playlist.</w:t>
      </w:r>
    </w:p>
    <w:p w14:paraId="650457E8" w14:textId="6D9BE9B2" w:rsidR="007D783F" w:rsidRDefault="007D783F" w:rsidP="00C44EA4">
      <w:pPr>
        <w:tabs>
          <w:tab w:val="left" w:pos="8436"/>
        </w:tabs>
        <w:rPr>
          <w:sz w:val="28"/>
          <w:szCs w:val="28"/>
          <w:lang w:eastAsia="en-US" w:bidi="ar-SA"/>
        </w:rPr>
      </w:pPr>
    </w:p>
    <w:p w14:paraId="116141FC" w14:textId="4A1743D7" w:rsidR="007D783F" w:rsidRDefault="007D783F" w:rsidP="00C44EA4">
      <w:pPr>
        <w:tabs>
          <w:tab w:val="left" w:pos="8436"/>
        </w:tabs>
        <w:rPr>
          <w:sz w:val="28"/>
          <w:szCs w:val="28"/>
          <w:lang w:eastAsia="en-US" w:bidi="ar-SA"/>
        </w:rPr>
      </w:pPr>
    </w:p>
    <w:p w14:paraId="79926CFD" w14:textId="21954348" w:rsidR="007D783F" w:rsidRDefault="007D783F" w:rsidP="00C44EA4">
      <w:pPr>
        <w:tabs>
          <w:tab w:val="left" w:pos="8436"/>
        </w:tabs>
        <w:rPr>
          <w:sz w:val="28"/>
          <w:szCs w:val="28"/>
          <w:lang w:eastAsia="en-US" w:bidi="ar-SA"/>
        </w:rPr>
      </w:pPr>
    </w:p>
    <w:p w14:paraId="7642D3B1" w14:textId="4BE7783D" w:rsidR="007D783F" w:rsidRDefault="007D783F" w:rsidP="00C44EA4">
      <w:pPr>
        <w:tabs>
          <w:tab w:val="left" w:pos="8436"/>
        </w:tabs>
        <w:rPr>
          <w:sz w:val="28"/>
          <w:szCs w:val="28"/>
          <w:lang w:eastAsia="en-US" w:bidi="ar-SA"/>
        </w:rPr>
      </w:pPr>
    </w:p>
    <w:p w14:paraId="09FCA5BD" w14:textId="7E2D445C" w:rsidR="007D783F" w:rsidRDefault="00D6246C" w:rsidP="00D6246C">
      <w:pPr>
        <w:pStyle w:val="Heading1"/>
        <w:jc w:val="center"/>
        <w:rPr>
          <w:lang w:eastAsia="en-US" w:bidi="ar-SA"/>
        </w:rPr>
      </w:pPr>
      <w:bookmarkStart w:id="7" w:name="_Toc7901795"/>
      <w:r>
        <w:rPr>
          <w:lang w:eastAsia="en-US" w:bidi="ar-SA"/>
        </w:rPr>
        <w:t>Análisis desarrollados (pívot tables)</w:t>
      </w:r>
      <w:bookmarkEnd w:id="7"/>
    </w:p>
    <w:p w14:paraId="29A4887E" w14:textId="272BB14F" w:rsidR="00D6246C" w:rsidRDefault="00D6246C" w:rsidP="00D6246C">
      <w:pPr>
        <w:pStyle w:val="BodyText"/>
        <w:rPr>
          <w:lang w:eastAsia="en-US" w:bidi="ar-SA"/>
        </w:rPr>
      </w:pPr>
    </w:p>
    <w:p w14:paraId="48FC49A5" w14:textId="6B9AA580" w:rsidR="00D6246C" w:rsidRPr="00D6246C" w:rsidRDefault="00D6246C" w:rsidP="00D6246C">
      <w:pPr>
        <w:pStyle w:val="Heading2"/>
        <w:rPr>
          <w:lang w:eastAsia="en-US" w:bidi="ar-SA"/>
        </w:rPr>
      </w:pPr>
      <w:bookmarkStart w:id="8" w:name="_Toc7901796"/>
      <w:r>
        <w:rPr>
          <w:noProof/>
          <w:lang w:eastAsia="en-US" w:bidi="ar-SA"/>
        </w:rPr>
        <w:drawing>
          <wp:anchor distT="0" distB="0" distL="114300" distR="114300" simplePos="0" relativeHeight="251669504" behindDoc="0" locked="0" layoutInCell="1" allowOverlap="1" wp14:anchorId="3B91A790" wp14:editId="2E377430">
            <wp:simplePos x="0" y="0"/>
            <wp:positionH relativeFrom="margin">
              <wp:align>right</wp:align>
            </wp:positionH>
            <wp:positionV relativeFrom="paragraph">
              <wp:posOffset>187813</wp:posOffset>
            </wp:positionV>
            <wp:extent cx="5943600" cy="175323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lbume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2F75">
        <w:rPr>
          <w:lang w:eastAsia="en-US" w:bidi="ar-SA"/>
        </w:rPr>
        <w:t>Álbumes</w:t>
      </w:r>
      <w:bookmarkEnd w:id="8"/>
    </w:p>
    <w:p w14:paraId="17D57031" w14:textId="30CE5555" w:rsidR="007D783F" w:rsidRDefault="007D783F" w:rsidP="00C44EA4">
      <w:pPr>
        <w:tabs>
          <w:tab w:val="left" w:pos="8436"/>
        </w:tabs>
        <w:rPr>
          <w:sz w:val="28"/>
          <w:szCs w:val="28"/>
          <w:lang w:eastAsia="en-US" w:bidi="ar-SA"/>
        </w:rPr>
      </w:pPr>
    </w:p>
    <w:p w14:paraId="76AC7BD6" w14:textId="67236D37" w:rsidR="007D783F" w:rsidRDefault="007D783F" w:rsidP="00C44EA4">
      <w:pPr>
        <w:tabs>
          <w:tab w:val="left" w:pos="8436"/>
        </w:tabs>
        <w:rPr>
          <w:sz w:val="28"/>
          <w:szCs w:val="28"/>
          <w:lang w:eastAsia="en-US" w:bidi="ar-SA"/>
        </w:rPr>
      </w:pPr>
    </w:p>
    <w:p w14:paraId="5521C31A" w14:textId="0BCC312E" w:rsidR="007D783F" w:rsidRDefault="007D783F" w:rsidP="00C44EA4">
      <w:pPr>
        <w:tabs>
          <w:tab w:val="left" w:pos="8436"/>
        </w:tabs>
        <w:rPr>
          <w:sz w:val="28"/>
          <w:szCs w:val="28"/>
          <w:lang w:eastAsia="en-US" w:bidi="ar-SA"/>
        </w:rPr>
      </w:pPr>
    </w:p>
    <w:p w14:paraId="33876E2E" w14:textId="51354DF2" w:rsidR="007D783F" w:rsidRDefault="007D783F" w:rsidP="00C44EA4">
      <w:pPr>
        <w:tabs>
          <w:tab w:val="left" w:pos="8436"/>
        </w:tabs>
        <w:rPr>
          <w:sz w:val="28"/>
          <w:szCs w:val="28"/>
          <w:lang w:eastAsia="en-US" w:bidi="ar-SA"/>
        </w:rPr>
      </w:pPr>
    </w:p>
    <w:p w14:paraId="04FC0F0A" w14:textId="614395AA" w:rsidR="007D783F" w:rsidRDefault="007D783F" w:rsidP="00C44EA4">
      <w:pPr>
        <w:tabs>
          <w:tab w:val="left" w:pos="8436"/>
        </w:tabs>
        <w:rPr>
          <w:sz w:val="28"/>
          <w:szCs w:val="28"/>
          <w:lang w:eastAsia="en-US" w:bidi="ar-SA"/>
        </w:rPr>
      </w:pPr>
    </w:p>
    <w:p w14:paraId="78D18BE5" w14:textId="77777777" w:rsidR="007D783F" w:rsidRDefault="007D783F" w:rsidP="00C44EA4">
      <w:pPr>
        <w:tabs>
          <w:tab w:val="left" w:pos="8436"/>
        </w:tabs>
        <w:rPr>
          <w:sz w:val="28"/>
          <w:szCs w:val="28"/>
          <w:lang w:eastAsia="en-US" w:bidi="ar-SA"/>
        </w:rPr>
      </w:pPr>
    </w:p>
    <w:p w14:paraId="4533E242" w14:textId="23D5074F" w:rsidR="007D783F" w:rsidRDefault="007D783F" w:rsidP="00C44EA4">
      <w:pPr>
        <w:tabs>
          <w:tab w:val="left" w:pos="8436"/>
        </w:tabs>
        <w:rPr>
          <w:sz w:val="28"/>
          <w:szCs w:val="28"/>
          <w:lang w:eastAsia="en-US" w:bidi="ar-SA"/>
        </w:rPr>
      </w:pPr>
    </w:p>
    <w:p w14:paraId="3E86365E" w14:textId="147C974F" w:rsidR="007D783F" w:rsidRDefault="007D783F" w:rsidP="00C44EA4">
      <w:pPr>
        <w:tabs>
          <w:tab w:val="left" w:pos="8436"/>
        </w:tabs>
        <w:rPr>
          <w:sz w:val="28"/>
          <w:szCs w:val="28"/>
          <w:lang w:eastAsia="en-US" w:bidi="ar-SA"/>
        </w:rPr>
      </w:pPr>
    </w:p>
    <w:p w14:paraId="0AC563FB" w14:textId="6775ACA8" w:rsidR="007D783F" w:rsidRDefault="007D783F" w:rsidP="00C44EA4">
      <w:pPr>
        <w:tabs>
          <w:tab w:val="left" w:pos="8436"/>
        </w:tabs>
        <w:rPr>
          <w:sz w:val="28"/>
          <w:szCs w:val="28"/>
          <w:lang w:eastAsia="en-US" w:bidi="ar-SA"/>
        </w:rPr>
      </w:pPr>
    </w:p>
    <w:p w14:paraId="286D98E7" w14:textId="6864C4D2" w:rsidR="00D6246C" w:rsidRDefault="00D6246C" w:rsidP="00C44EA4">
      <w:pPr>
        <w:tabs>
          <w:tab w:val="left" w:pos="8436"/>
        </w:tabs>
        <w:rPr>
          <w:sz w:val="28"/>
          <w:szCs w:val="28"/>
          <w:lang w:eastAsia="en-US" w:bidi="ar-SA"/>
        </w:rPr>
      </w:pPr>
      <w:r>
        <w:rPr>
          <w:sz w:val="28"/>
          <w:szCs w:val="28"/>
          <w:lang w:eastAsia="en-US" w:bidi="ar-SA"/>
        </w:rPr>
        <w:t xml:space="preserve"> En esta tabla pivote quisimos analizar los álbumes creados en la misma fecha usando un filtro con la descripción del álbum.</w:t>
      </w:r>
    </w:p>
    <w:p w14:paraId="11AD8CD2" w14:textId="5E9D41F2" w:rsidR="00D6246C" w:rsidRDefault="00D6246C" w:rsidP="00C44EA4">
      <w:pPr>
        <w:tabs>
          <w:tab w:val="left" w:pos="8436"/>
        </w:tabs>
        <w:rPr>
          <w:sz w:val="28"/>
          <w:szCs w:val="28"/>
          <w:lang w:eastAsia="en-US" w:bidi="ar-SA"/>
        </w:rPr>
      </w:pPr>
    </w:p>
    <w:p w14:paraId="51F7D61A" w14:textId="26CC0362" w:rsidR="00D52F75" w:rsidRDefault="00D52F75" w:rsidP="00C44EA4">
      <w:pPr>
        <w:tabs>
          <w:tab w:val="left" w:pos="8436"/>
        </w:tabs>
        <w:rPr>
          <w:sz w:val="28"/>
          <w:szCs w:val="28"/>
          <w:lang w:eastAsia="en-US" w:bidi="ar-SA"/>
        </w:rPr>
      </w:pPr>
    </w:p>
    <w:p w14:paraId="7BAA7F05" w14:textId="62F6C7EB" w:rsidR="00D52F75" w:rsidRDefault="00D52F75" w:rsidP="00D52F75">
      <w:pPr>
        <w:pStyle w:val="Heading2"/>
        <w:rPr>
          <w:lang w:eastAsia="en-US" w:bidi="ar-SA"/>
        </w:rPr>
      </w:pPr>
      <w:bookmarkStart w:id="9" w:name="_Toc7901797"/>
      <w:r>
        <w:rPr>
          <w:lang w:eastAsia="en-US" w:bidi="ar-SA"/>
        </w:rPr>
        <w:t>Comentarios</w:t>
      </w:r>
      <w:bookmarkEnd w:id="9"/>
    </w:p>
    <w:p w14:paraId="2489AD70" w14:textId="70F542F8" w:rsidR="00D6246C" w:rsidRDefault="00D52F75" w:rsidP="00C44EA4">
      <w:pPr>
        <w:tabs>
          <w:tab w:val="left" w:pos="8436"/>
        </w:tabs>
        <w:rPr>
          <w:sz w:val="28"/>
          <w:szCs w:val="28"/>
          <w:lang w:eastAsia="en-US" w:bidi="ar-SA"/>
        </w:rPr>
      </w:pPr>
      <w:r>
        <w:rPr>
          <w:noProof/>
          <w:sz w:val="28"/>
          <w:szCs w:val="28"/>
          <w:lang w:eastAsia="en-US" w:bidi="ar-SA"/>
        </w:rPr>
        <w:drawing>
          <wp:anchor distT="0" distB="0" distL="114300" distR="114300" simplePos="0" relativeHeight="251670528" behindDoc="0" locked="0" layoutInCell="1" allowOverlap="1" wp14:anchorId="5809EB5F" wp14:editId="0C172892">
            <wp:simplePos x="0" y="0"/>
            <wp:positionH relativeFrom="margin">
              <wp:align>right</wp:align>
            </wp:positionH>
            <wp:positionV relativeFrom="paragraph">
              <wp:posOffset>121920</wp:posOffset>
            </wp:positionV>
            <wp:extent cx="5943600" cy="1653540"/>
            <wp:effectExtent l="0" t="0" r="0" b="381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mentario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C6C8A" w14:textId="0B540AF5" w:rsidR="00D6246C" w:rsidRDefault="00D6246C" w:rsidP="00C44EA4">
      <w:pPr>
        <w:tabs>
          <w:tab w:val="left" w:pos="8436"/>
        </w:tabs>
        <w:rPr>
          <w:sz w:val="28"/>
          <w:szCs w:val="28"/>
          <w:lang w:eastAsia="en-US" w:bidi="ar-SA"/>
        </w:rPr>
      </w:pPr>
    </w:p>
    <w:p w14:paraId="32352116" w14:textId="5B51B9C3" w:rsidR="00D6246C" w:rsidRDefault="00D6246C" w:rsidP="00C44EA4">
      <w:pPr>
        <w:tabs>
          <w:tab w:val="left" w:pos="8436"/>
        </w:tabs>
        <w:rPr>
          <w:sz w:val="28"/>
          <w:szCs w:val="28"/>
          <w:lang w:eastAsia="en-US" w:bidi="ar-SA"/>
        </w:rPr>
      </w:pPr>
    </w:p>
    <w:p w14:paraId="69505696" w14:textId="697AEA59" w:rsidR="00D6246C" w:rsidRDefault="00D6246C" w:rsidP="00C44EA4">
      <w:pPr>
        <w:tabs>
          <w:tab w:val="left" w:pos="8436"/>
        </w:tabs>
        <w:rPr>
          <w:sz w:val="28"/>
          <w:szCs w:val="28"/>
          <w:lang w:eastAsia="en-US" w:bidi="ar-SA"/>
        </w:rPr>
      </w:pPr>
    </w:p>
    <w:p w14:paraId="2B7D402F" w14:textId="51D42C60" w:rsidR="00D6246C" w:rsidRDefault="00D6246C" w:rsidP="00C44EA4">
      <w:pPr>
        <w:tabs>
          <w:tab w:val="left" w:pos="8436"/>
        </w:tabs>
        <w:rPr>
          <w:sz w:val="28"/>
          <w:szCs w:val="28"/>
          <w:lang w:eastAsia="en-US" w:bidi="ar-SA"/>
        </w:rPr>
      </w:pPr>
    </w:p>
    <w:p w14:paraId="53B74A9F" w14:textId="04242FA4" w:rsidR="00D6246C" w:rsidRDefault="00D6246C" w:rsidP="00C44EA4">
      <w:pPr>
        <w:tabs>
          <w:tab w:val="left" w:pos="8436"/>
        </w:tabs>
        <w:rPr>
          <w:sz w:val="28"/>
          <w:szCs w:val="28"/>
          <w:lang w:eastAsia="en-US" w:bidi="ar-SA"/>
        </w:rPr>
      </w:pPr>
    </w:p>
    <w:p w14:paraId="7B444E49" w14:textId="614FF854" w:rsidR="00D6246C" w:rsidRDefault="00D6246C" w:rsidP="00C44EA4">
      <w:pPr>
        <w:tabs>
          <w:tab w:val="left" w:pos="8436"/>
        </w:tabs>
        <w:rPr>
          <w:sz w:val="28"/>
          <w:szCs w:val="28"/>
          <w:lang w:eastAsia="en-US" w:bidi="ar-SA"/>
        </w:rPr>
      </w:pPr>
    </w:p>
    <w:p w14:paraId="53F6A0EE" w14:textId="3788B250" w:rsidR="00D52F75" w:rsidRDefault="00D52F75" w:rsidP="00C44EA4">
      <w:pPr>
        <w:tabs>
          <w:tab w:val="left" w:pos="8436"/>
        </w:tabs>
        <w:rPr>
          <w:sz w:val="28"/>
          <w:szCs w:val="28"/>
          <w:lang w:eastAsia="en-US" w:bidi="ar-SA"/>
        </w:rPr>
      </w:pPr>
    </w:p>
    <w:p w14:paraId="122D7777" w14:textId="309ABEA4" w:rsidR="00D52F75" w:rsidRDefault="00D52F75" w:rsidP="00C44EA4">
      <w:pPr>
        <w:tabs>
          <w:tab w:val="left" w:pos="8436"/>
        </w:tabs>
        <w:rPr>
          <w:sz w:val="28"/>
          <w:szCs w:val="28"/>
          <w:lang w:eastAsia="en-US" w:bidi="ar-SA"/>
        </w:rPr>
      </w:pPr>
    </w:p>
    <w:p w14:paraId="3B905BAA" w14:textId="69DCC469" w:rsidR="00D52F75" w:rsidRDefault="00D52F75" w:rsidP="00C44EA4">
      <w:pPr>
        <w:tabs>
          <w:tab w:val="left" w:pos="8436"/>
        </w:tabs>
        <w:rPr>
          <w:sz w:val="28"/>
          <w:szCs w:val="28"/>
          <w:lang w:eastAsia="en-US" w:bidi="ar-SA"/>
        </w:rPr>
      </w:pPr>
    </w:p>
    <w:p w14:paraId="5567E615" w14:textId="630FD5DA" w:rsidR="00D52F75" w:rsidRDefault="00D52F75" w:rsidP="00C44EA4">
      <w:pPr>
        <w:tabs>
          <w:tab w:val="left" w:pos="8436"/>
        </w:tabs>
        <w:rPr>
          <w:sz w:val="28"/>
          <w:szCs w:val="28"/>
          <w:lang w:eastAsia="en-US" w:bidi="ar-SA"/>
        </w:rPr>
      </w:pPr>
      <w:r>
        <w:rPr>
          <w:sz w:val="28"/>
          <w:szCs w:val="28"/>
          <w:lang w:eastAsia="en-US" w:bidi="ar-SA"/>
        </w:rPr>
        <w:t>En este análisis podemos observar la cantidad de comentarios en playlist por cada uno de los usuarios registrados.</w:t>
      </w:r>
    </w:p>
    <w:p w14:paraId="718C0534" w14:textId="23B08325" w:rsidR="00D52F75" w:rsidRDefault="00D52F75" w:rsidP="00C44EA4">
      <w:pPr>
        <w:tabs>
          <w:tab w:val="left" w:pos="8436"/>
        </w:tabs>
        <w:rPr>
          <w:sz w:val="28"/>
          <w:szCs w:val="28"/>
          <w:lang w:eastAsia="en-US" w:bidi="ar-SA"/>
        </w:rPr>
      </w:pPr>
    </w:p>
    <w:p w14:paraId="45A3E19B" w14:textId="08B1E0D3" w:rsidR="00D52F75" w:rsidRDefault="00D52F75" w:rsidP="00C44EA4">
      <w:pPr>
        <w:tabs>
          <w:tab w:val="left" w:pos="8436"/>
        </w:tabs>
        <w:rPr>
          <w:sz w:val="28"/>
          <w:szCs w:val="28"/>
          <w:lang w:eastAsia="en-US" w:bidi="ar-SA"/>
        </w:rPr>
      </w:pPr>
    </w:p>
    <w:p w14:paraId="2B0ABE1E" w14:textId="75719EAF" w:rsidR="00D52F75" w:rsidRDefault="00D52F75" w:rsidP="00C44EA4">
      <w:pPr>
        <w:tabs>
          <w:tab w:val="left" w:pos="8436"/>
        </w:tabs>
        <w:rPr>
          <w:sz w:val="28"/>
          <w:szCs w:val="28"/>
          <w:lang w:eastAsia="en-US" w:bidi="ar-SA"/>
        </w:rPr>
      </w:pPr>
    </w:p>
    <w:p w14:paraId="22E19DAE" w14:textId="605B76B3" w:rsidR="00D52F75" w:rsidRDefault="00D52F75" w:rsidP="00C44EA4">
      <w:pPr>
        <w:tabs>
          <w:tab w:val="left" w:pos="8436"/>
        </w:tabs>
        <w:rPr>
          <w:sz w:val="28"/>
          <w:szCs w:val="28"/>
          <w:lang w:eastAsia="en-US" w:bidi="ar-SA"/>
        </w:rPr>
      </w:pPr>
    </w:p>
    <w:p w14:paraId="2FE59309" w14:textId="104A77B0" w:rsidR="00D52F75" w:rsidRDefault="00D52F75" w:rsidP="00090366">
      <w:pPr>
        <w:pStyle w:val="Heading2"/>
        <w:rPr>
          <w:lang w:eastAsia="en-US" w:bidi="ar-SA"/>
        </w:rPr>
      </w:pPr>
      <w:bookmarkStart w:id="10" w:name="_Toc7901798"/>
      <w:r w:rsidRPr="00090366">
        <w:t>Canciones</w:t>
      </w:r>
      <w:bookmarkEnd w:id="10"/>
    </w:p>
    <w:p w14:paraId="13DE5D2D" w14:textId="7DD3B631" w:rsidR="00D52F75" w:rsidRDefault="00D52F75" w:rsidP="00D52F75">
      <w:pPr>
        <w:rPr>
          <w:lang w:eastAsia="en-US" w:bidi="ar-SA"/>
        </w:rPr>
      </w:pPr>
      <w:r>
        <w:rPr>
          <w:noProof/>
          <w:lang w:eastAsia="en-US" w:bidi="ar-SA"/>
        </w:rPr>
        <w:drawing>
          <wp:inline distT="0" distB="0" distL="0" distR="0" wp14:anchorId="09DF4B9E" wp14:editId="7A3422D3">
            <wp:extent cx="5943600" cy="26301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ncione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6345" w14:textId="564A3671" w:rsidR="00D52F75" w:rsidRPr="00D52F75" w:rsidRDefault="00D52F75" w:rsidP="00D52F75">
      <w:pPr>
        <w:rPr>
          <w:lang w:eastAsia="en-US" w:bidi="ar-SA"/>
        </w:rPr>
      </w:pPr>
    </w:p>
    <w:p w14:paraId="781767DC" w14:textId="7F0C69DE" w:rsidR="00D52F75" w:rsidRPr="00D52F75" w:rsidRDefault="00D52F75" w:rsidP="00D52F75">
      <w:pPr>
        <w:rPr>
          <w:lang w:eastAsia="en-US" w:bidi="ar-SA"/>
        </w:rPr>
      </w:pPr>
      <w:r>
        <w:rPr>
          <w:lang w:eastAsia="en-US" w:bidi="ar-SA"/>
        </w:rPr>
        <w:t>En esta tabla nuestra intención es mostrar las canciones que hicieron debut o las canciones que el artista saco por año</w:t>
      </w:r>
      <w:r w:rsidR="00090366">
        <w:rPr>
          <w:lang w:eastAsia="en-US" w:bidi="ar-SA"/>
        </w:rPr>
        <w:t>.</w:t>
      </w:r>
    </w:p>
    <w:p w14:paraId="38DA0A8B" w14:textId="1FD35090" w:rsidR="00D52F75" w:rsidRPr="00D52F75" w:rsidRDefault="00D52F75" w:rsidP="00D52F75">
      <w:pPr>
        <w:rPr>
          <w:lang w:eastAsia="en-US" w:bidi="ar-SA"/>
        </w:rPr>
      </w:pPr>
    </w:p>
    <w:p w14:paraId="08C66488" w14:textId="3E0B5C12" w:rsidR="00D52F75" w:rsidRPr="00D52F75" w:rsidRDefault="00D52F75" w:rsidP="00D52F75">
      <w:pPr>
        <w:rPr>
          <w:lang w:eastAsia="en-US" w:bidi="ar-SA"/>
        </w:rPr>
      </w:pPr>
    </w:p>
    <w:p w14:paraId="54D7EDE3" w14:textId="7ACE0503" w:rsidR="00D52F75" w:rsidRPr="00D52F75" w:rsidRDefault="00D52F75" w:rsidP="00D52F75">
      <w:pPr>
        <w:rPr>
          <w:lang w:eastAsia="en-US" w:bidi="ar-SA"/>
        </w:rPr>
      </w:pPr>
    </w:p>
    <w:p w14:paraId="4CA34557" w14:textId="2EA8012F" w:rsidR="00D52F75" w:rsidRPr="00D52F75" w:rsidRDefault="00D52F75" w:rsidP="00D52F75">
      <w:pPr>
        <w:rPr>
          <w:lang w:eastAsia="en-US" w:bidi="ar-SA"/>
        </w:rPr>
      </w:pPr>
    </w:p>
    <w:p w14:paraId="7E423519" w14:textId="4CFBF5CB" w:rsidR="00D52F75" w:rsidRPr="00D52F75" w:rsidRDefault="00D52F75" w:rsidP="00D52F75">
      <w:pPr>
        <w:rPr>
          <w:lang w:eastAsia="en-US" w:bidi="ar-SA"/>
        </w:rPr>
      </w:pPr>
    </w:p>
    <w:p w14:paraId="7911545E" w14:textId="28DEA25F" w:rsidR="00D52F75" w:rsidRPr="00D52F75" w:rsidRDefault="00D52F75" w:rsidP="00D52F75">
      <w:pPr>
        <w:rPr>
          <w:lang w:eastAsia="en-US" w:bidi="ar-SA"/>
        </w:rPr>
      </w:pPr>
    </w:p>
    <w:p w14:paraId="0007D2AF" w14:textId="472A3195" w:rsidR="00D52F75" w:rsidRPr="00D52F75" w:rsidRDefault="00D52F75" w:rsidP="00D52F75">
      <w:pPr>
        <w:rPr>
          <w:lang w:eastAsia="en-US" w:bidi="ar-SA"/>
        </w:rPr>
      </w:pPr>
    </w:p>
    <w:p w14:paraId="38BCE8D6" w14:textId="423D3AB3" w:rsidR="00D52F75" w:rsidRPr="00D52F75" w:rsidRDefault="00D52F75" w:rsidP="00D52F75">
      <w:pPr>
        <w:rPr>
          <w:lang w:eastAsia="en-US" w:bidi="ar-SA"/>
        </w:rPr>
      </w:pPr>
    </w:p>
    <w:p w14:paraId="4201C084" w14:textId="58435979" w:rsidR="00D52F75" w:rsidRPr="00D52F75" w:rsidRDefault="00D52F75" w:rsidP="00D52F75">
      <w:pPr>
        <w:rPr>
          <w:lang w:eastAsia="en-US" w:bidi="ar-SA"/>
        </w:rPr>
      </w:pPr>
    </w:p>
    <w:p w14:paraId="2ACC68C6" w14:textId="7EDC4A65" w:rsidR="00D52F75" w:rsidRPr="00D52F75" w:rsidRDefault="00D52F75" w:rsidP="00D52F75">
      <w:pPr>
        <w:rPr>
          <w:lang w:eastAsia="en-US" w:bidi="ar-SA"/>
        </w:rPr>
      </w:pPr>
    </w:p>
    <w:p w14:paraId="641EF60E" w14:textId="12D2708C" w:rsidR="00D52F75" w:rsidRPr="00D52F75" w:rsidRDefault="00D52F75" w:rsidP="00D52F75">
      <w:pPr>
        <w:rPr>
          <w:lang w:eastAsia="en-US" w:bidi="ar-SA"/>
        </w:rPr>
      </w:pPr>
    </w:p>
    <w:p w14:paraId="2E346F32" w14:textId="2C9A9DD1" w:rsidR="00D52F75" w:rsidRPr="00D52F75" w:rsidRDefault="00D52F75" w:rsidP="00D52F75">
      <w:pPr>
        <w:rPr>
          <w:lang w:eastAsia="en-US" w:bidi="ar-SA"/>
        </w:rPr>
      </w:pPr>
    </w:p>
    <w:p w14:paraId="42A52DCC" w14:textId="55DAC0E7" w:rsidR="00D52F75" w:rsidRPr="00D52F75" w:rsidRDefault="00D52F75" w:rsidP="00D52F75">
      <w:pPr>
        <w:rPr>
          <w:lang w:eastAsia="en-US" w:bidi="ar-SA"/>
        </w:rPr>
      </w:pPr>
    </w:p>
    <w:p w14:paraId="442736EF" w14:textId="2F734093" w:rsidR="00D52F75" w:rsidRPr="00D52F75" w:rsidRDefault="00D52F75" w:rsidP="00D52F75">
      <w:pPr>
        <w:rPr>
          <w:lang w:eastAsia="en-US" w:bidi="ar-SA"/>
        </w:rPr>
      </w:pPr>
    </w:p>
    <w:p w14:paraId="73810165" w14:textId="371F7029" w:rsidR="00D52F75" w:rsidRDefault="00D52F75" w:rsidP="00D52F75">
      <w:pPr>
        <w:rPr>
          <w:lang w:eastAsia="en-US" w:bidi="ar-SA"/>
        </w:rPr>
      </w:pPr>
    </w:p>
    <w:p w14:paraId="4C1EA119" w14:textId="4E170B81" w:rsidR="00D52F75" w:rsidRDefault="00D52F75" w:rsidP="00D52F75">
      <w:pPr>
        <w:rPr>
          <w:lang w:eastAsia="en-US" w:bidi="ar-SA"/>
        </w:rPr>
      </w:pPr>
    </w:p>
    <w:p w14:paraId="65214261" w14:textId="77777777" w:rsidR="00D52F75" w:rsidRPr="00D52F75" w:rsidRDefault="00D52F75" w:rsidP="00D52F75">
      <w:pPr>
        <w:rPr>
          <w:lang w:eastAsia="en-US" w:bidi="ar-SA"/>
        </w:rPr>
      </w:pPr>
    </w:p>
    <w:p w14:paraId="62B8F6B0" w14:textId="01309030" w:rsidR="00D52F75" w:rsidRDefault="00D52F75" w:rsidP="00090366">
      <w:pPr>
        <w:pStyle w:val="Heading1"/>
        <w:jc w:val="center"/>
      </w:pPr>
      <w:bookmarkStart w:id="11" w:name="_Toc532952566"/>
    </w:p>
    <w:p w14:paraId="3F181FC9" w14:textId="77777777" w:rsidR="00090366" w:rsidRPr="00090366" w:rsidRDefault="00090366" w:rsidP="00090366">
      <w:pPr>
        <w:pStyle w:val="BodyText"/>
      </w:pPr>
    </w:p>
    <w:p w14:paraId="4424E8F3" w14:textId="570981DA" w:rsidR="00090366" w:rsidRDefault="00090366" w:rsidP="00090366">
      <w:pPr>
        <w:pStyle w:val="BodyText"/>
      </w:pPr>
    </w:p>
    <w:p w14:paraId="22C75E4A" w14:textId="77777777" w:rsidR="00090366" w:rsidRPr="00090366" w:rsidRDefault="00090366" w:rsidP="00090366">
      <w:pPr>
        <w:pStyle w:val="BodyText"/>
      </w:pPr>
    </w:p>
    <w:p w14:paraId="73B9C456" w14:textId="77777777" w:rsidR="00090366" w:rsidRDefault="00090366" w:rsidP="00DD6C9F">
      <w:pPr>
        <w:pStyle w:val="Heading1"/>
        <w:jc w:val="center"/>
      </w:pPr>
    </w:p>
    <w:p w14:paraId="4D92A4BD" w14:textId="4E281BA7" w:rsidR="00DD6C9F" w:rsidRDefault="00DD6C9F" w:rsidP="00DD6C9F">
      <w:pPr>
        <w:pStyle w:val="Heading1"/>
        <w:jc w:val="center"/>
      </w:pPr>
      <w:bookmarkStart w:id="12" w:name="_Toc7901799"/>
      <w:r w:rsidRPr="00C3532B">
        <w:t>Tabla de evaluación por integrantes</w:t>
      </w:r>
      <w:bookmarkEnd w:id="11"/>
      <w:bookmarkEnd w:id="12"/>
    </w:p>
    <w:p w14:paraId="611DC554" w14:textId="77777777" w:rsidR="00090366" w:rsidRPr="00090366" w:rsidRDefault="00090366" w:rsidP="00090366">
      <w:pPr>
        <w:pStyle w:val="BodyText"/>
      </w:pPr>
    </w:p>
    <w:p w14:paraId="0DC6CE11" w14:textId="77777777" w:rsidR="00DD6C9F" w:rsidRDefault="00DD6C9F" w:rsidP="00DD6C9F"/>
    <w:tbl>
      <w:tblPr>
        <w:tblStyle w:val="GridTable5Dark-Accent5"/>
        <w:tblW w:w="9916" w:type="dxa"/>
        <w:tblLook w:val="04A0" w:firstRow="1" w:lastRow="0" w:firstColumn="1" w:lastColumn="0" w:noHBand="0" w:noVBand="1"/>
      </w:tblPr>
      <w:tblGrid>
        <w:gridCol w:w="4958"/>
        <w:gridCol w:w="4958"/>
      </w:tblGrid>
      <w:tr w:rsidR="00DD6C9F" w14:paraId="1B0A5972" w14:textId="77777777" w:rsidTr="00157C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8" w:type="dxa"/>
          </w:tcPr>
          <w:p w14:paraId="1EDC08C4" w14:textId="77777777" w:rsidR="00DD6C9F" w:rsidRDefault="00DD6C9F" w:rsidP="00157C1D">
            <w:pPr>
              <w:rPr>
                <w:b w:val="0"/>
                <w:bCs w:val="0"/>
              </w:rPr>
            </w:pPr>
          </w:p>
          <w:p w14:paraId="7A490F95" w14:textId="77777777" w:rsidR="00DD6C9F" w:rsidRPr="00C3532B" w:rsidRDefault="00DD6C9F" w:rsidP="00157C1D">
            <w:pPr>
              <w:tabs>
                <w:tab w:val="left" w:pos="1359"/>
              </w:tabs>
              <w:rPr>
                <w:sz w:val="28"/>
                <w:szCs w:val="28"/>
              </w:rPr>
            </w:pPr>
            <w:r>
              <w:tab/>
            </w:r>
            <w:r w:rsidRPr="00C3532B">
              <w:rPr>
                <w:sz w:val="28"/>
                <w:szCs w:val="28"/>
              </w:rPr>
              <w:t>NOMBRE</w:t>
            </w:r>
          </w:p>
        </w:tc>
        <w:tc>
          <w:tcPr>
            <w:tcW w:w="4958" w:type="dxa"/>
          </w:tcPr>
          <w:p w14:paraId="5FE7B2CD" w14:textId="77777777" w:rsidR="00DD6C9F" w:rsidRDefault="00DD6C9F" w:rsidP="00157C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  <w:p w14:paraId="56C33D0F" w14:textId="77777777" w:rsidR="00DD6C9F" w:rsidRPr="00C3532B" w:rsidRDefault="00DD6C9F" w:rsidP="00157C1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C3532B">
              <w:rPr>
                <w:sz w:val="28"/>
                <w:szCs w:val="28"/>
              </w:rPr>
              <w:t>PUNTAJE</w:t>
            </w:r>
          </w:p>
        </w:tc>
      </w:tr>
      <w:tr w:rsidR="00DD6C9F" w14:paraId="06D1418A" w14:textId="77777777" w:rsidTr="00157C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8" w:type="dxa"/>
          </w:tcPr>
          <w:p w14:paraId="77161A97" w14:textId="77777777" w:rsidR="00DD6C9F" w:rsidRDefault="00DD6C9F" w:rsidP="00157C1D">
            <w:pPr>
              <w:rPr>
                <w:b w:val="0"/>
                <w:bCs w:val="0"/>
              </w:rPr>
            </w:pPr>
          </w:p>
          <w:p w14:paraId="26070B31" w14:textId="4803A974" w:rsidR="00DD6C9F" w:rsidRPr="00C3532B" w:rsidRDefault="00DD6C9F" w:rsidP="00157C1D">
            <w:pPr>
              <w:jc w:val="center"/>
            </w:pPr>
            <w:r>
              <w:t>Oscar Andrés Fonseca Hernández</w:t>
            </w:r>
          </w:p>
        </w:tc>
        <w:tc>
          <w:tcPr>
            <w:tcW w:w="4958" w:type="dxa"/>
          </w:tcPr>
          <w:p w14:paraId="774525D9" w14:textId="77777777" w:rsidR="00DD6C9F" w:rsidRDefault="00DD6C9F" w:rsidP="00157C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2C9E7E0" w14:textId="77777777" w:rsidR="00DD6C9F" w:rsidRPr="00D52F24" w:rsidRDefault="00DD6C9F" w:rsidP="00157C1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100%</w:t>
            </w:r>
          </w:p>
        </w:tc>
      </w:tr>
      <w:tr w:rsidR="00DD6C9F" w14:paraId="6A9B07BE" w14:textId="77777777" w:rsidTr="00157C1D">
        <w:trPr>
          <w:trHeight w:val="6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8" w:type="dxa"/>
          </w:tcPr>
          <w:p w14:paraId="24CBF159" w14:textId="77777777" w:rsidR="00DD6C9F" w:rsidRDefault="00DD6C9F" w:rsidP="00157C1D">
            <w:pPr>
              <w:rPr>
                <w:b w:val="0"/>
                <w:bCs w:val="0"/>
              </w:rPr>
            </w:pPr>
          </w:p>
          <w:p w14:paraId="3EF6AF3C" w14:textId="0FC57FD3" w:rsidR="00DD6C9F" w:rsidRPr="00C3532B" w:rsidRDefault="00DD6C9F" w:rsidP="00157C1D">
            <w:pPr>
              <w:jc w:val="center"/>
            </w:pPr>
            <w:r>
              <w:t>Marco Tulio Medina Matute</w:t>
            </w:r>
          </w:p>
        </w:tc>
        <w:tc>
          <w:tcPr>
            <w:tcW w:w="4958" w:type="dxa"/>
          </w:tcPr>
          <w:p w14:paraId="18AD6AB7" w14:textId="77777777" w:rsidR="00DD6C9F" w:rsidRDefault="00DD6C9F" w:rsidP="00157C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FE3A0C2" w14:textId="77777777" w:rsidR="00DD6C9F" w:rsidRPr="00D52F24" w:rsidRDefault="00DD6C9F" w:rsidP="00157C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100%</w:t>
            </w:r>
          </w:p>
        </w:tc>
      </w:tr>
      <w:tr w:rsidR="00A83ADB" w14:paraId="451E329D" w14:textId="77777777" w:rsidTr="00157C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8" w:type="dxa"/>
          </w:tcPr>
          <w:p w14:paraId="7F0346B9" w14:textId="77777777" w:rsidR="00A83ADB" w:rsidRDefault="00A83ADB" w:rsidP="00A83ADB">
            <w:pPr>
              <w:jc w:val="center"/>
              <w:rPr>
                <w:b w:val="0"/>
              </w:rPr>
            </w:pPr>
          </w:p>
          <w:p w14:paraId="6161871E" w14:textId="779EE770" w:rsidR="00A83ADB" w:rsidRDefault="00A83ADB" w:rsidP="00A83ADB">
            <w:pPr>
              <w:jc w:val="center"/>
              <w:rPr>
                <w:b w:val="0"/>
              </w:rPr>
            </w:pPr>
            <w:r w:rsidRPr="00A83ADB">
              <w:rPr>
                <w:bCs w:val="0"/>
              </w:rPr>
              <w:t xml:space="preserve">Bryan Ariel </w:t>
            </w:r>
            <w:r w:rsidR="00E0142A">
              <w:rPr>
                <w:bCs w:val="0"/>
              </w:rPr>
              <w:t xml:space="preserve">Sánchez </w:t>
            </w:r>
            <w:proofErr w:type="spellStart"/>
            <w:r w:rsidRPr="00A83ADB">
              <w:rPr>
                <w:bCs w:val="0"/>
              </w:rPr>
              <w:t>Anariba</w:t>
            </w:r>
            <w:proofErr w:type="spellEnd"/>
          </w:p>
          <w:p w14:paraId="3E4BC23C" w14:textId="3BBD1F2B" w:rsidR="00A83ADB" w:rsidRPr="00A83ADB" w:rsidRDefault="00A83ADB" w:rsidP="00A83ADB">
            <w:pPr>
              <w:jc w:val="center"/>
              <w:rPr>
                <w:bCs w:val="0"/>
              </w:rPr>
            </w:pPr>
          </w:p>
        </w:tc>
        <w:tc>
          <w:tcPr>
            <w:tcW w:w="4958" w:type="dxa"/>
          </w:tcPr>
          <w:p w14:paraId="32AFFC3D" w14:textId="77777777" w:rsidR="00A83ADB" w:rsidRDefault="00A83ADB" w:rsidP="00157C1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B674DBC" w14:textId="54CD0813" w:rsidR="00A83ADB" w:rsidRDefault="00A83ADB" w:rsidP="00157C1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100%</w:t>
            </w:r>
          </w:p>
        </w:tc>
      </w:tr>
    </w:tbl>
    <w:p w14:paraId="5884F8FC" w14:textId="3F50F874" w:rsidR="00DD6C9F" w:rsidRDefault="00DD6C9F" w:rsidP="00DD6C9F"/>
    <w:p w14:paraId="6A13BD6A" w14:textId="77777777" w:rsidR="00090366" w:rsidRDefault="00090366" w:rsidP="00DD6C9F">
      <w:r>
        <w:t xml:space="preserve"> Nota.</w:t>
      </w:r>
    </w:p>
    <w:p w14:paraId="20585974" w14:textId="2A408FBB" w:rsidR="00AC526C" w:rsidRDefault="00090366" w:rsidP="00DD6C9F">
      <w:r>
        <w:t xml:space="preserve">El compañero Bryan </w:t>
      </w:r>
      <w:proofErr w:type="spellStart"/>
      <w:r>
        <w:t>Anariba</w:t>
      </w:r>
      <w:proofErr w:type="spellEnd"/>
      <w:r>
        <w:t xml:space="preserve"> se unió a nosotros después de la primera entrega del proyecto ya que su otro compañero retiro la clase, a continuación, ponemos el enlace del repositorio del proyecto en el que </w:t>
      </w:r>
      <w:r w:rsidR="007703F3">
        <w:t>é</w:t>
      </w:r>
      <w:r>
        <w:t>l trabajo antes de unirse a nosotros.</w:t>
      </w:r>
    </w:p>
    <w:p w14:paraId="0D0799CD" w14:textId="7A203F3C" w:rsidR="00C44EA4" w:rsidRDefault="00EA29F8" w:rsidP="00C44EA4">
      <w:pPr>
        <w:tabs>
          <w:tab w:val="left" w:pos="8436"/>
        </w:tabs>
        <w:rPr>
          <w:sz w:val="28"/>
          <w:szCs w:val="28"/>
          <w:lang w:eastAsia="en-US" w:bidi="ar-SA"/>
        </w:rPr>
      </w:pPr>
      <w:hyperlink r:id="rId24" w:history="1">
        <w:r w:rsidR="00090366" w:rsidRPr="007474F7">
          <w:rPr>
            <w:rStyle w:val="Hyperlink"/>
            <w:sz w:val="28"/>
            <w:szCs w:val="28"/>
            <w:lang w:eastAsia="en-US" w:bidi="ar-SA"/>
          </w:rPr>
          <w:t>https://github.com/BryanAnariba/IS-501-Proyecto-Grupo-6</w:t>
        </w:r>
      </w:hyperlink>
    </w:p>
    <w:p w14:paraId="7DFDE3B5" w14:textId="02BE1ED7" w:rsidR="00090366" w:rsidRDefault="00090366" w:rsidP="00C44EA4">
      <w:pPr>
        <w:tabs>
          <w:tab w:val="left" w:pos="8436"/>
        </w:tabs>
        <w:rPr>
          <w:sz w:val="28"/>
          <w:szCs w:val="28"/>
          <w:lang w:eastAsia="en-US" w:bidi="ar-SA"/>
        </w:rPr>
      </w:pPr>
    </w:p>
    <w:p w14:paraId="52B1D8D9" w14:textId="513092D9" w:rsidR="00090366" w:rsidRDefault="00090366" w:rsidP="00090366">
      <w:pPr>
        <w:pStyle w:val="Heading1"/>
        <w:jc w:val="center"/>
        <w:rPr>
          <w:lang w:eastAsia="en-US" w:bidi="ar-SA"/>
        </w:rPr>
      </w:pPr>
      <w:bookmarkStart w:id="13" w:name="_Toc7901800"/>
      <w:r>
        <w:rPr>
          <w:lang w:eastAsia="en-US" w:bidi="ar-SA"/>
        </w:rPr>
        <w:t>Enlaces Proyecto DEEZER</w:t>
      </w:r>
      <w:bookmarkEnd w:id="13"/>
    </w:p>
    <w:p w14:paraId="702B00C7" w14:textId="77777777" w:rsidR="006E3695" w:rsidRPr="006E3695" w:rsidRDefault="006E3695" w:rsidP="006E3695">
      <w:pPr>
        <w:pStyle w:val="Heading4"/>
        <w:rPr>
          <w:rFonts w:ascii="Arial" w:hAnsi="Arial" w:cs="Arial"/>
          <w:sz w:val="40"/>
          <w:szCs w:val="40"/>
          <w:lang w:eastAsia="en-US" w:bidi="ar-SA"/>
        </w:rPr>
      </w:pPr>
    </w:p>
    <w:p w14:paraId="3CC9BB0B" w14:textId="7B540EE5" w:rsidR="006E3695" w:rsidRPr="00090366" w:rsidRDefault="006E3695" w:rsidP="006E3695">
      <w:pPr>
        <w:pStyle w:val="Heading4"/>
        <w:rPr>
          <w:rFonts w:ascii="Arial" w:hAnsi="Arial" w:cs="Arial"/>
          <w:i w:val="0"/>
          <w:sz w:val="40"/>
          <w:szCs w:val="40"/>
          <w:lang w:val="es-ES" w:eastAsia="en-US" w:bidi="ar-SA"/>
        </w:rPr>
      </w:pPr>
      <w:r w:rsidRPr="00090366">
        <w:rPr>
          <w:rFonts w:ascii="Arial" w:hAnsi="Arial" w:cs="Arial"/>
          <w:i w:val="0"/>
          <w:sz w:val="40"/>
          <w:szCs w:val="40"/>
          <w:lang w:val="es-ES" w:eastAsia="en-US" w:bidi="ar-SA"/>
        </w:rPr>
        <w:t xml:space="preserve">Link </w:t>
      </w:r>
      <w:proofErr w:type="spellStart"/>
      <w:r w:rsidRPr="00090366">
        <w:rPr>
          <w:rFonts w:ascii="Arial" w:hAnsi="Arial" w:cs="Arial"/>
          <w:i w:val="0"/>
          <w:sz w:val="40"/>
          <w:szCs w:val="40"/>
          <w:lang w:val="es-ES" w:eastAsia="en-US" w:bidi="ar-SA"/>
        </w:rPr>
        <w:t>trello</w:t>
      </w:r>
      <w:proofErr w:type="spellEnd"/>
      <w:r w:rsidRPr="00090366">
        <w:rPr>
          <w:rFonts w:ascii="Arial" w:hAnsi="Arial" w:cs="Arial"/>
          <w:i w:val="0"/>
          <w:sz w:val="40"/>
          <w:szCs w:val="40"/>
          <w:lang w:val="es-ES" w:eastAsia="en-US" w:bidi="ar-SA"/>
        </w:rPr>
        <w:t xml:space="preserve">: </w:t>
      </w:r>
    </w:p>
    <w:p w14:paraId="4A080AD7" w14:textId="77777777" w:rsidR="006E3695" w:rsidRPr="00090366" w:rsidRDefault="006E3695" w:rsidP="006E3695">
      <w:pPr>
        <w:rPr>
          <w:lang w:val="es-ES" w:eastAsia="en-US" w:bidi="ar-SA"/>
        </w:rPr>
      </w:pPr>
    </w:p>
    <w:p w14:paraId="3194C28F" w14:textId="0FE81C70" w:rsidR="006E3695" w:rsidRPr="007703F3" w:rsidRDefault="00EA29F8" w:rsidP="006E3695">
      <w:pPr>
        <w:rPr>
          <w:lang w:val="es-ES" w:eastAsia="en-US" w:bidi="ar-SA"/>
        </w:rPr>
      </w:pPr>
      <w:hyperlink r:id="rId25" w:history="1">
        <w:r w:rsidR="006E3695" w:rsidRPr="007703F3">
          <w:rPr>
            <w:rStyle w:val="Hyperlink"/>
            <w:lang w:val="es-ES" w:eastAsia="en-US" w:bidi="ar-SA"/>
          </w:rPr>
          <w:t>https://trello.com/b/iWmktWJf/bases-proyecto</w:t>
        </w:r>
      </w:hyperlink>
    </w:p>
    <w:p w14:paraId="22E5A239" w14:textId="77777777" w:rsidR="006E3695" w:rsidRPr="007703F3" w:rsidRDefault="006E3695" w:rsidP="006E3695">
      <w:pPr>
        <w:rPr>
          <w:lang w:val="es-ES" w:eastAsia="en-US" w:bidi="ar-SA"/>
        </w:rPr>
      </w:pPr>
    </w:p>
    <w:p w14:paraId="51661008" w14:textId="77777777" w:rsidR="006E3695" w:rsidRPr="007703F3" w:rsidRDefault="006E3695" w:rsidP="006E3695">
      <w:pPr>
        <w:rPr>
          <w:lang w:val="es-ES" w:eastAsia="en-US" w:bidi="ar-SA"/>
        </w:rPr>
      </w:pPr>
    </w:p>
    <w:p w14:paraId="38D0339E" w14:textId="77777777" w:rsidR="006E3695" w:rsidRPr="007703F3" w:rsidRDefault="006E3695" w:rsidP="006E3695">
      <w:pPr>
        <w:rPr>
          <w:lang w:val="es-ES" w:eastAsia="en-US" w:bidi="ar-SA"/>
        </w:rPr>
      </w:pPr>
    </w:p>
    <w:p w14:paraId="265913DC" w14:textId="77777777" w:rsidR="006E3695" w:rsidRPr="007703F3" w:rsidRDefault="006E3695" w:rsidP="006E3695">
      <w:pPr>
        <w:rPr>
          <w:lang w:val="es-ES" w:eastAsia="en-US" w:bidi="ar-SA"/>
        </w:rPr>
      </w:pPr>
    </w:p>
    <w:p w14:paraId="425BA222" w14:textId="7D5C9E9F" w:rsidR="006E3695" w:rsidRPr="007A3A20" w:rsidRDefault="006E3695" w:rsidP="006E3695">
      <w:pPr>
        <w:pStyle w:val="Heading5"/>
        <w:rPr>
          <w:rFonts w:ascii="Arial" w:hAnsi="Arial" w:cs="Arial"/>
          <w:sz w:val="40"/>
          <w:szCs w:val="40"/>
          <w:lang w:val="en-US" w:eastAsia="en-US" w:bidi="ar-SA"/>
        </w:rPr>
      </w:pPr>
      <w:r w:rsidRPr="007A3A20">
        <w:rPr>
          <w:rFonts w:ascii="Arial" w:hAnsi="Arial" w:cs="Arial"/>
          <w:sz w:val="40"/>
          <w:szCs w:val="40"/>
          <w:lang w:val="en-US" w:eastAsia="en-US" w:bidi="ar-SA"/>
        </w:rPr>
        <w:t>Link Github:</w:t>
      </w:r>
    </w:p>
    <w:p w14:paraId="5697BE0B" w14:textId="77777777" w:rsidR="006E3695" w:rsidRPr="007A3A20" w:rsidRDefault="006E3695" w:rsidP="006E3695">
      <w:pPr>
        <w:rPr>
          <w:lang w:val="en-US" w:eastAsia="en-US" w:bidi="ar-SA"/>
        </w:rPr>
      </w:pPr>
    </w:p>
    <w:p w14:paraId="1662962C" w14:textId="57B353E9" w:rsidR="006E3695" w:rsidRPr="007A3A20" w:rsidRDefault="00EA29F8" w:rsidP="006E3695">
      <w:pPr>
        <w:rPr>
          <w:lang w:val="en-US" w:eastAsia="en-US" w:bidi="ar-SA"/>
        </w:rPr>
      </w:pPr>
      <w:hyperlink r:id="rId26" w:history="1">
        <w:r w:rsidR="006E3695" w:rsidRPr="007A3A20">
          <w:rPr>
            <w:rStyle w:val="Hyperlink"/>
            <w:lang w:val="en-US" w:eastAsia="en-US" w:bidi="ar-SA"/>
          </w:rPr>
          <w:t>https://github.com/marco2289/Bases-Proyecto</w:t>
        </w:r>
      </w:hyperlink>
    </w:p>
    <w:p w14:paraId="655412D9" w14:textId="77777777" w:rsidR="006E3695" w:rsidRPr="007A3A20" w:rsidRDefault="006E3695" w:rsidP="006E3695">
      <w:pPr>
        <w:rPr>
          <w:lang w:val="en-US" w:eastAsia="en-US" w:bidi="ar-SA"/>
        </w:rPr>
      </w:pPr>
    </w:p>
    <w:sectPr w:rsidR="006E3695" w:rsidRPr="007A3A20" w:rsidSect="009B0B1B">
      <w:headerReference w:type="default" r:id="rId27"/>
      <w:footerReference w:type="default" r:id="rId28"/>
      <w:pgSz w:w="12240" w:h="15840"/>
      <w:pgMar w:top="1701" w:right="1440" w:bottom="1915" w:left="1440" w:header="142" w:footer="72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25E7C7" w14:textId="77777777" w:rsidR="00EA29F8" w:rsidRDefault="00EA29F8">
      <w:r>
        <w:separator/>
      </w:r>
    </w:p>
  </w:endnote>
  <w:endnote w:type="continuationSeparator" w:id="0">
    <w:p w14:paraId="02DC1BF0" w14:textId="77777777" w:rsidR="00EA29F8" w:rsidRDefault="00EA29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MS Mincho"/>
    <w:charset w:val="8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WenQuanYi Micro Hei">
    <w:altName w:val="Cambria"/>
    <w:panose1 w:val="00000000000000000000"/>
    <w:charset w:val="00"/>
    <w:family w:val="roman"/>
    <w:notTrueType/>
    <w:pitch w:val="default"/>
  </w:font>
  <w:font w:name="Lohit Hind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867" w:type="dxa"/>
      <w:tblInd w:w="-625" w:type="dxa"/>
      <w:tblBorders>
        <w:top w:val="dashed" w:sz="8" w:space="0" w:color="000000"/>
      </w:tblBorders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10400"/>
      <w:gridCol w:w="467"/>
    </w:tblGrid>
    <w:tr w:rsidR="002D68D3" w14:paraId="1E70DC5B" w14:textId="77777777">
      <w:tc>
        <w:tcPr>
          <w:tcW w:w="10400" w:type="dxa"/>
          <w:tcBorders>
            <w:top w:val="dashed" w:sz="8" w:space="0" w:color="000000"/>
          </w:tcBorders>
          <w:shd w:val="clear" w:color="auto" w:fill="auto"/>
        </w:tcPr>
        <w:p w14:paraId="6EBF6C36" w14:textId="77777777" w:rsidR="002D68D3" w:rsidRDefault="002D68D3">
          <w:pPr>
            <w:pStyle w:val="TableContents"/>
            <w:ind w:left="107" w:right="107" w:hanging="13"/>
            <w:jc w:val="center"/>
            <w:rPr>
              <w:rFonts w:ascii="Liberation Sans" w:hAnsi="Liberation Sans"/>
              <w:color w:val="004586"/>
              <w:sz w:val="16"/>
              <w:szCs w:val="16"/>
            </w:rPr>
          </w:pPr>
        </w:p>
        <w:p w14:paraId="40A754A5" w14:textId="77777777" w:rsidR="002D68D3" w:rsidRDefault="000327C2">
          <w:pPr>
            <w:pStyle w:val="TableContents"/>
            <w:ind w:left="107" w:right="107" w:hanging="13"/>
            <w:jc w:val="center"/>
            <w:rPr>
              <w:rFonts w:ascii="Liberation Sans" w:hAnsi="Liberation Sans"/>
              <w:color w:val="004586"/>
              <w:sz w:val="16"/>
              <w:szCs w:val="16"/>
            </w:rPr>
          </w:pPr>
          <w:r>
            <w:rPr>
              <w:rFonts w:ascii="Liberation Sans" w:hAnsi="Liberation Sans"/>
              <w:color w:val="004586"/>
              <w:sz w:val="16"/>
              <w:szCs w:val="16"/>
            </w:rPr>
            <w:t>Universidad Nacional Autónoma de Honduras  |  CIUDAD UNIVERSITARIA   | Tegucigalpa M.D.C. Honduras C.A  |  www.unah.edu.hn</w:t>
          </w:r>
        </w:p>
        <w:p w14:paraId="6E670FB0" w14:textId="77777777" w:rsidR="002D68D3" w:rsidRDefault="002D68D3">
          <w:pPr>
            <w:pStyle w:val="TableContents"/>
            <w:ind w:left="107" w:right="107" w:hanging="13"/>
            <w:jc w:val="center"/>
            <w:rPr>
              <w:rFonts w:ascii="Liberation Sans" w:hAnsi="Liberation Sans"/>
              <w:color w:val="004586"/>
              <w:sz w:val="16"/>
              <w:szCs w:val="16"/>
            </w:rPr>
          </w:pPr>
        </w:p>
      </w:tc>
      <w:tc>
        <w:tcPr>
          <w:tcW w:w="467" w:type="dxa"/>
          <w:tcBorders>
            <w:top w:val="dashed" w:sz="8" w:space="0" w:color="000000"/>
          </w:tcBorders>
          <w:shd w:val="clear" w:color="auto" w:fill="auto"/>
        </w:tcPr>
        <w:p w14:paraId="02D1B34D" w14:textId="77777777" w:rsidR="002D68D3" w:rsidRDefault="002D68D3">
          <w:pPr>
            <w:pStyle w:val="TableContents"/>
            <w:shd w:val="clear" w:color="auto" w:fill="004586"/>
            <w:rPr>
              <w:rFonts w:ascii="Liberation Sans" w:hAnsi="Liberation Sans"/>
            </w:rPr>
          </w:pPr>
        </w:p>
        <w:p w14:paraId="41D834DD" w14:textId="77777777" w:rsidR="002D68D3" w:rsidRDefault="002D68D3">
          <w:pPr>
            <w:pStyle w:val="TableContents"/>
            <w:shd w:val="clear" w:color="auto" w:fill="004586"/>
            <w:rPr>
              <w:rFonts w:ascii="Liberation Sans" w:hAnsi="Liberation Sans"/>
            </w:rPr>
          </w:pPr>
        </w:p>
      </w:tc>
    </w:tr>
  </w:tbl>
  <w:p w14:paraId="6AC23FE9" w14:textId="77777777" w:rsidR="002D68D3" w:rsidRDefault="000327C2" w:rsidP="00D61304">
    <w:pPr>
      <w:jc w:val="right"/>
      <w:rPr>
        <w:rFonts w:ascii="Liberation Sans" w:hAnsi="Liberation Sans"/>
        <w:color w:val="004586"/>
        <w:sz w:val="20"/>
        <w:szCs w:val="20"/>
      </w:rPr>
    </w:pPr>
    <w:r>
      <w:rPr>
        <w:rFonts w:ascii="Liberation Sans" w:hAnsi="Liberation Sans"/>
        <w:color w:val="004586"/>
        <w:sz w:val="20"/>
        <w:szCs w:val="20"/>
      </w:rPr>
      <w:t xml:space="preserve">Página </w:t>
    </w:r>
    <w:r>
      <w:rPr>
        <w:rFonts w:ascii="Liberation Sans" w:hAnsi="Liberation Sans"/>
        <w:color w:val="004586"/>
        <w:sz w:val="20"/>
        <w:szCs w:val="20"/>
      </w:rPr>
      <w:fldChar w:fldCharType="begin"/>
    </w:r>
    <w:r>
      <w:instrText>PAGE</w:instrText>
    </w:r>
    <w:r>
      <w:fldChar w:fldCharType="separate"/>
    </w:r>
    <w:r w:rsidR="004A6A38">
      <w:rPr>
        <w:noProof/>
      </w:rPr>
      <w:t>12</w:t>
    </w:r>
    <w:r>
      <w:fldChar w:fldCharType="end"/>
    </w:r>
    <w:r>
      <w:rPr>
        <w:rFonts w:ascii="Liberation Sans" w:hAnsi="Liberation Sans"/>
        <w:color w:val="004586"/>
        <w:sz w:val="20"/>
        <w:szCs w:val="20"/>
      </w:rPr>
      <w:t xml:space="preserve"> de </w:t>
    </w:r>
    <w:r>
      <w:rPr>
        <w:rFonts w:ascii="Liberation Sans" w:hAnsi="Liberation Sans"/>
        <w:color w:val="004586"/>
        <w:sz w:val="20"/>
        <w:szCs w:val="20"/>
      </w:rPr>
      <w:fldChar w:fldCharType="begin"/>
    </w:r>
    <w:r>
      <w:instrText>NUMPAGES</w:instrText>
    </w:r>
    <w:r>
      <w:fldChar w:fldCharType="separate"/>
    </w:r>
    <w:r w:rsidR="004A6A38">
      <w:rPr>
        <w:noProof/>
      </w:rPr>
      <w:t>13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52F91A" w14:textId="77777777" w:rsidR="00EA29F8" w:rsidRDefault="00EA29F8">
      <w:r>
        <w:separator/>
      </w:r>
    </w:p>
  </w:footnote>
  <w:footnote w:type="continuationSeparator" w:id="0">
    <w:p w14:paraId="04AA3B68" w14:textId="77777777" w:rsidR="00EA29F8" w:rsidRDefault="00EA29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867" w:type="dxa"/>
      <w:tblInd w:w="-625" w:type="dxa"/>
      <w:tblBorders>
        <w:right w:val="single" w:sz="8" w:space="0" w:color="000080"/>
        <w:insideV w:val="single" w:sz="8" w:space="0" w:color="000080"/>
      </w:tblBorders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1493"/>
      <w:gridCol w:w="5160"/>
      <w:gridCol w:w="3707"/>
      <w:gridCol w:w="507"/>
    </w:tblGrid>
    <w:tr w:rsidR="002D68D3" w14:paraId="02DF0CED" w14:textId="77777777" w:rsidTr="009B0B1B">
      <w:trPr>
        <w:trHeight w:val="1226"/>
      </w:trPr>
      <w:tc>
        <w:tcPr>
          <w:tcW w:w="1493" w:type="dxa"/>
          <w:tcBorders>
            <w:right w:val="single" w:sz="8" w:space="0" w:color="000080"/>
          </w:tcBorders>
          <w:shd w:val="clear" w:color="auto" w:fill="auto"/>
        </w:tcPr>
        <w:p w14:paraId="0807647F" w14:textId="77777777" w:rsidR="002D68D3" w:rsidRDefault="009B0B1B" w:rsidP="009B0B1B">
          <w:pPr>
            <w:pStyle w:val="TableContents"/>
            <w:ind w:right="107"/>
            <w:rPr>
              <w:rFonts w:ascii="Liberation Sans" w:hAnsi="Liberation Sans"/>
            </w:rPr>
          </w:pPr>
          <w:r>
            <w:rPr>
              <w:rFonts w:ascii="Liberation Sans" w:hAnsi="Liberation Sans"/>
              <w:noProof/>
              <w:lang w:val="es-ES_tradnl" w:eastAsia="es-ES_tradnl" w:bidi="ar-SA"/>
            </w:rPr>
            <w:drawing>
              <wp:anchor distT="0" distB="0" distL="114300" distR="114300" simplePos="0" relativeHeight="251695104" behindDoc="0" locked="0" layoutInCell="1" allowOverlap="1" wp14:anchorId="7F6F992D" wp14:editId="77544DA1">
                <wp:simplePos x="0" y="0"/>
                <wp:positionH relativeFrom="column">
                  <wp:posOffset>139700</wp:posOffset>
                </wp:positionH>
                <wp:positionV relativeFrom="paragraph">
                  <wp:posOffset>-10795</wp:posOffset>
                </wp:positionV>
                <wp:extent cx="647700" cy="915670"/>
                <wp:effectExtent l="0" t="0" r="0" b="0"/>
                <wp:wrapSquare wrapText="bothSides"/>
                <wp:docPr id="28" name="graphics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graphics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7700" cy="915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5160" w:type="dxa"/>
          <w:shd w:val="clear" w:color="auto" w:fill="auto"/>
        </w:tcPr>
        <w:p w14:paraId="1EA71010" w14:textId="77777777" w:rsidR="002D68D3" w:rsidRPr="009B0B1B" w:rsidRDefault="000327C2">
          <w:pPr>
            <w:pStyle w:val="TableContents"/>
            <w:rPr>
              <w:rFonts w:ascii="Liberation Sans" w:hAnsi="Liberation Sans"/>
              <w:b/>
              <w:bCs/>
              <w:color w:val="004586"/>
              <w:sz w:val="56"/>
              <w:szCs w:val="64"/>
            </w:rPr>
          </w:pPr>
          <w:r w:rsidRPr="009B0B1B">
            <w:rPr>
              <w:rFonts w:ascii="Liberation Sans" w:hAnsi="Liberation Sans"/>
              <w:b/>
              <w:bCs/>
              <w:color w:val="004586"/>
              <w:sz w:val="56"/>
              <w:szCs w:val="64"/>
            </w:rPr>
            <w:t>UNAH</w:t>
          </w:r>
        </w:p>
        <w:p w14:paraId="0A200AEF" w14:textId="77777777" w:rsidR="002D68D3" w:rsidRPr="009B0B1B" w:rsidRDefault="000327C2">
          <w:pPr>
            <w:pStyle w:val="TableContents"/>
            <w:jc w:val="left"/>
            <w:rPr>
              <w:rFonts w:ascii="Liberation Sans" w:hAnsi="Liberation Sans"/>
              <w:color w:val="004586"/>
              <w:sz w:val="12"/>
              <w:szCs w:val="16"/>
            </w:rPr>
          </w:pPr>
          <w:r w:rsidRPr="009B0B1B">
            <w:rPr>
              <w:rFonts w:ascii="Liberation Sans" w:hAnsi="Liberation Sans"/>
              <w:color w:val="004586"/>
              <w:sz w:val="12"/>
              <w:szCs w:val="16"/>
            </w:rPr>
            <w:t xml:space="preserve">UNIVERSIDAD NACIONAL </w:t>
          </w:r>
        </w:p>
        <w:p w14:paraId="0A50337E" w14:textId="77777777" w:rsidR="002D68D3" w:rsidRPr="009B0B1B" w:rsidRDefault="000327C2">
          <w:pPr>
            <w:pStyle w:val="TableContents"/>
            <w:jc w:val="left"/>
            <w:rPr>
              <w:rFonts w:ascii="Liberation Sans" w:hAnsi="Liberation Sans"/>
              <w:b/>
              <w:bCs/>
              <w:color w:val="004586"/>
              <w:sz w:val="12"/>
              <w:szCs w:val="16"/>
            </w:rPr>
          </w:pPr>
          <w:r w:rsidRPr="009B0B1B">
            <w:rPr>
              <w:rFonts w:ascii="Liberation Sans" w:hAnsi="Liberation Sans"/>
              <w:b/>
              <w:bCs/>
              <w:color w:val="004586"/>
              <w:sz w:val="12"/>
              <w:szCs w:val="16"/>
            </w:rPr>
            <w:t>AUTÓNOMA DE HONDURAS</w:t>
          </w:r>
        </w:p>
        <w:p w14:paraId="41D412E2" w14:textId="77777777" w:rsidR="002D68D3" w:rsidRPr="009B0B1B" w:rsidRDefault="002D68D3">
          <w:pPr>
            <w:pStyle w:val="TableContents"/>
            <w:jc w:val="left"/>
            <w:rPr>
              <w:rFonts w:ascii="Liberation Sans" w:hAnsi="Liberation Sans"/>
              <w:b/>
              <w:bCs/>
              <w:color w:val="004586"/>
              <w:sz w:val="12"/>
              <w:szCs w:val="16"/>
            </w:rPr>
          </w:pPr>
        </w:p>
        <w:p w14:paraId="7FE54516" w14:textId="77777777" w:rsidR="002D68D3" w:rsidRPr="009B0B1B" w:rsidRDefault="000327C2">
          <w:pPr>
            <w:pStyle w:val="TableContents"/>
            <w:rPr>
              <w:rFonts w:ascii="Liberation Sans" w:hAnsi="Liberation Sans"/>
              <w:b/>
              <w:bCs/>
              <w:color w:val="004586"/>
              <w:sz w:val="16"/>
            </w:rPr>
          </w:pPr>
          <w:r w:rsidRPr="009B0B1B">
            <w:rPr>
              <w:rFonts w:ascii="Liberation Sans" w:hAnsi="Liberation Sans"/>
              <w:b/>
              <w:bCs/>
              <w:color w:val="004586"/>
              <w:sz w:val="16"/>
            </w:rPr>
            <w:t xml:space="preserve">DEPARTAMENTO DE </w:t>
          </w:r>
        </w:p>
        <w:p w14:paraId="199846CB" w14:textId="77777777" w:rsidR="002D68D3" w:rsidRDefault="000327C2">
          <w:pPr>
            <w:pStyle w:val="TableContents"/>
            <w:rPr>
              <w:rFonts w:ascii="Liberation Sans" w:hAnsi="Liberation Sans"/>
              <w:b/>
              <w:bCs/>
              <w:color w:val="004586"/>
            </w:rPr>
          </w:pPr>
          <w:r w:rsidRPr="009B0B1B">
            <w:rPr>
              <w:rFonts w:ascii="Liberation Sans" w:hAnsi="Liberation Sans"/>
              <w:b/>
              <w:bCs/>
              <w:color w:val="004586"/>
              <w:sz w:val="16"/>
            </w:rPr>
            <w:t>INGENIERÍA EN SISTEMAS</w:t>
          </w:r>
        </w:p>
      </w:tc>
      <w:tc>
        <w:tcPr>
          <w:tcW w:w="3707" w:type="dxa"/>
          <w:shd w:val="clear" w:color="auto" w:fill="auto"/>
        </w:tcPr>
        <w:p w14:paraId="01E09F82" w14:textId="77777777" w:rsidR="002D68D3" w:rsidRDefault="002D68D3">
          <w:pPr>
            <w:pStyle w:val="TableContents"/>
            <w:jc w:val="center"/>
            <w:rPr>
              <w:rFonts w:ascii="Liberation Sans" w:hAnsi="Liberation Sans"/>
              <w:i/>
              <w:iCs/>
              <w:color w:val="004586"/>
              <w:sz w:val="16"/>
              <w:szCs w:val="16"/>
            </w:rPr>
          </w:pPr>
        </w:p>
        <w:p w14:paraId="2153F5D3" w14:textId="77777777" w:rsidR="002D68D3" w:rsidRDefault="002D68D3">
          <w:pPr>
            <w:pStyle w:val="TableContents"/>
            <w:jc w:val="center"/>
            <w:rPr>
              <w:rFonts w:ascii="Liberation Sans" w:hAnsi="Liberation Sans"/>
              <w:i/>
              <w:iCs/>
              <w:color w:val="004586"/>
              <w:sz w:val="16"/>
              <w:szCs w:val="16"/>
            </w:rPr>
          </w:pPr>
        </w:p>
        <w:p w14:paraId="1594195E" w14:textId="77777777" w:rsidR="00BD74DE" w:rsidRPr="009B0B1B" w:rsidRDefault="00BD74DE" w:rsidP="00BD74DE">
          <w:pPr>
            <w:pStyle w:val="TableContents"/>
            <w:jc w:val="center"/>
            <w:rPr>
              <w:rFonts w:ascii="Liberation Sans" w:hAnsi="Liberation Sans"/>
              <w:b/>
              <w:i/>
              <w:iCs/>
              <w:color w:val="004586"/>
              <w:szCs w:val="16"/>
            </w:rPr>
          </w:pPr>
          <w:r>
            <w:rPr>
              <w:rFonts w:ascii="Liberation Sans" w:hAnsi="Liberation Sans"/>
              <w:b/>
              <w:i/>
              <w:iCs/>
              <w:color w:val="004586"/>
              <w:szCs w:val="16"/>
            </w:rPr>
            <w:t>Bases de datos 1</w:t>
          </w:r>
        </w:p>
        <w:p w14:paraId="049C0E32" w14:textId="5B757D2D" w:rsidR="009B0B1B" w:rsidRDefault="00BD74DE">
          <w:pPr>
            <w:pStyle w:val="TableContents"/>
            <w:jc w:val="center"/>
            <w:rPr>
              <w:rFonts w:ascii="Liberation Sans" w:hAnsi="Liberation Sans"/>
              <w:i/>
              <w:iCs/>
              <w:color w:val="004586"/>
              <w:sz w:val="16"/>
              <w:szCs w:val="16"/>
            </w:rPr>
          </w:pPr>
          <w:r>
            <w:rPr>
              <w:rFonts w:ascii="Liberation Sans" w:hAnsi="Liberation Sans"/>
              <w:i/>
              <w:iCs/>
              <w:color w:val="004586"/>
              <w:sz w:val="16"/>
              <w:szCs w:val="16"/>
            </w:rPr>
            <w:t>Deezer</w:t>
          </w:r>
        </w:p>
        <w:p w14:paraId="71D94790" w14:textId="77777777" w:rsidR="009B0B1B" w:rsidRDefault="009B0B1B">
          <w:pPr>
            <w:pStyle w:val="TableContents"/>
            <w:jc w:val="center"/>
            <w:rPr>
              <w:rFonts w:ascii="Liberation Sans" w:hAnsi="Liberation Sans"/>
              <w:i/>
              <w:iCs/>
              <w:color w:val="004586"/>
              <w:sz w:val="16"/>
              <w:szCs w:val="16"/>
            </w:rPr>
          </w:pPr>
        </w:p>
        <w:p w14:paraId="379B5061" w14:textId="45501245" w:rsidR="009B0B1B" w:rsidRPr="009B0B1B" w:rsidRDefault="009B0B1B" w:rsidP="00BD74DE">
          <w:pPr>
            <w:pStyle w:val="TableContents"/>
            <w:jc w:val="center"/>
            <w:rPr>
              <w:rFonts w:ascii="Liberation Sans" w:hAnsi="Liberation Sans"/>
              <w:b/>
              <w:i/>
              <w:iCs/>
              <w:color w:val="004586"/>
              <w:sz w:val="16"/>
              <w:szCs w:val="16"/>
            </w:rPr>
          </w:pPr>
          <w:r w:rsidRPr="009B0B1B">
            <w:rPr>
              <w:rFonts w:ascii="Liberation Sans" w:hAnsi="Liberation Sans"/>
              <w:b/>
              <w:i/>
              <w:iCs/>
              <w:color w:val="004586"/>
              <w:sz w:val="16"/>
              <w:szCs w:val="16"/>
            </w:rPr>
            <w:t>Catedrático: Erick Vladimir Marín</w:t>
          </w:r>
        </w:p>
      </w:tc>
      <w:tc>
        <w:tcPr>
          <w:tcW w:w="507" w:type="dxa"/>
          <w:shd w:val="clear" w:color="auto" w:fill="auto"/>
        </w:tcPr>
        <w:p w14:paraId="5C6776D3" w14:textId="77777777" w:rsidR="002D68D3" w:rsidRDefault="002D68D3">
          <w:pPr>
            <w:pStyle w:val="TableContents"/>
            <w:shd w:val="clear" w:color="auto" w:fill="FFD320"/>
            <w:rPr>
              <w:rFonts w:ascii="Liberation Sans" w:hAnsi="Liberation Sans"/>
            </w:rPr>
          </w:pPr>
        </w:p>
        <w:p w14:paraId="0846517A" w14:textId="77777777" w:rsidR="002D68D3" w:rsidRDefault="002D68D3">
          <w:pPr>
            <w:pStyle w:val="TableContents"/>
            <w:shd w:val="clear" w:color="auto" w:fill="FFD320"/>
            <w:rPr>
              <w:rFonts w:ascii="Liberation Sans" w:hAnsi="Liberation Sans"/>
            </w:rPr>
          </w:pPr>
        </w:p>
        <w:p w14:paraId="0CB05A1D" w14:textId="77777777" w:rsidR="002D68D3" w:rsidRDefault="002D68D3">
          <w:pPr>
            <w:pStyle w:val="TableContents"/>
            <w:shd w:val="clear" w:color="auto" w:fill="FFD320"/>
            <w:rPr>
              <w:rFonts w:ascii="Liberation Sans" w:hAnsi="Liberation Sans"/>
            </w:rPr>
          </w:pPr>
        </w:p>
        <w:p w14:paraId="647DC521" w14:textId="77777777" w:rsidR="002D68D3" w:rsidRDefault="002D68D3">
          <w:pPr>
            <w:pStyle w:val="TableContents"/>
            <w:shd w:val="clear" w:color="auto" w:fill="FFD320"/>
            <w:rPr>
              <w:rFonts w:ascii="Liberation Sans" w:hAnsi="Liberation Sans"/>
            </w:rPr>
          </w:pPr>
        </w:p>
        <w:p w14:paraId="48005E7A" w14:textId="77777777" w:rsidR="002D68D3" w:rsidRDefault="002D68D3">
          <w:pPr>
            <w:pStyle w:val="TableContents"/>
            <w:shd w:val="clear" w:color="auto" w:fill="FFD320"/>
            <w:rPr>
              <w:rFonts w:ascii="Liberation Sans" w:hAnsi="Liberation Sans"/>
            </w:rPr>
          </w:pPr>
        </w:p>
        <w:p w14:paraId="51353FD7" w14:textId="77777777" w:rsidR="009B0B1B" w:rsidRDefault="009B0B1B">
          <w:pPr>
            <w:pStyle w:val="TableContents"/>
            <w:shd w:val="clear" w:color="auto" w:fill="FFD320"/>
            <w:rPr>
              <w:rFonts w:ascii="Liberation Sans" w:hAnsi="Liberation Sans"/>
            </w:rPr>
          </w:pPr>
        </w:p>
      </w:tc>
    </w:tr>
  </w:tbl>
  <w:p w14:paraId="41FF9034" w14:textId="77777777" w:rsidR="002D68D3" w:rsidRDefault="002D68D3" w:rsidP="009B0B1B">
    <w:pPr>
      <w:rPr>
        <w:rFonts w:ascii="Liberation Sans" w:hAnsi="Liberation Sans"/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BE1C7D5"/>
    <w:multiLevelType w:val="hybridMultilevel"/>
    <w:tmpl w:val="8D6537B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7"/>
    <w:multiLevelType w:val="multilevel"/>
    <w:tmpl w:val="0000000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8"/>
    <w:multiLevelType w:val="multilevel"/>
    <w:tmpl w:val="00000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0000009"/>
    <w:multiLevelType w:val="multilevel"/>
    <w:tmpl w:val="0000000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059762C"/>
    <w:multiLevelType w:val="hybridMultilevel"/>
    <w:tmpl w:val="7E32C4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0F111C"/>
    <w:multiLevelType w:val="multilevel"/>
    <w:tmpl w:val="089823EA"/>
    <w:lvl w:ilvl="0">
      <w:start w:val="1"/>
      <w:numFmt w:val="none"/>
      <w:pStyle w:val="Heading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0AFE58E2"/>
    <w:multiLevelType w:val="hybridMultilevel"/>
    <w:tmpl w:val="2AE4CDF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5E660C"/>
    <w:multiLevelType w:val="hybridMultilevel"/>
    <w:tmpl w:val="2D7A2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493481"/>
    <w:multiLevelType w:val="hybridMultilevel"/>
    <w:tmpl w:val="E304B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0C413E"/>
    <w:multiLevelType w:val="hybridMultilevel"/>
    <w:tmpl w:val="51F8E6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FCDB2F"/>
    <w:multiLevelType w:val="hybridMultilevel"/>
    <w:tmpl w:val="53F42048"/>
    <w:lvl w:ilvl="0" w:tplc="FFFFFFFF">
      <w:start w:val="1"/>
      <w:numFmt w:val="bullet"/>
      <w:lvlText w:val="•"/>
      <w:lvlJc w:val="left"/>
    </w:lvl>
    <w:lvl w:ilvl="1" w:tplc="040A0001">
      <w:start w:val="1"/>
      <w:numFmt w:val="bullet"/>
      <w:lvlText w:val=""/>
      <w:lvlJc w:val="left"/>
      <w:rPr>
        <w:rFonts w:ascii="Symbol" w:hAnsi="Symbol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54F87DD4"/>
    <w:multiLevelType w:val="hybridMultilevel"/>
    <w:tmpl w:val="0CC8C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F56350"/>
    <w:multiLevelType w:val="hybridMultilevel"/>
    <w:tmpl w:val="7C344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342AA4"/>
    <w:multiLevelType w:val="hybridMultilevel"/>
    <w:tmpl w:val="FC0E3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3E756F"/>
    <w:multiLevelType w:val="multilevel"/>
    <w:tmpl w:val="07C2116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5" w15:restartNumberingAfterBreak="0">
    <w:nsid w:val="712D168D"/>
    <w:multiLevelType w:val="hybridMultilevel"/>
    <w:tmpl w:val="F2A8D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B74FA6"/>
    <w:multiLevelType w:val="hybridMultilevel"/>
    <w:tmpl w:val="B7B295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E616CB"/>
    <w:multiLevelType w:val="hybridMultilevel"/>
    <w:tmpl w:val="50903F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7848CC"/>
    <w:multiLevelType w:val="hybridMultilevel"/>
    <w:tmpl w:val="09B8117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4"/>
  </w:num>
  <w:num w:numId="3">
    <w:abstractNumId w:val="9"/>
  </w:num>
  <w:num w:numId="4">
    <w:abstractNumId w:val="11"/>
  </w:num>
  <w:num w:numId="5">
    <w:abstractNumId w:val="7"/>
  </w:num>
  <w:num w:numId="6">
    <w:abstractNumId w:val="16"/>
  </w:num>
  <w:num w:numId="7">
    <w:abstractNumId w:val="13"/>
  </w:num>
  <w:num w:numId="8">
    <w:abstractNumId w:val="12"/>
  </w:num>
  <w:num w:numId="9">
    <w:abstractNumId w:val="8"/>
  </w:num>
  <w:num w:numId="10">
    <w:abstractNumId w:val="15"/>
  </w:num>
  <w:num w:numId="11">
    <w:abstractNumId w:val="1"/>
  </w:num>
  <w:num w:numId="12">
    <w:abstractNumId w:val="2"/>
  </w:num>
  <w:num w:numId="13">
    <w:abstractNumId w:val="3"/>
  </w:num>
  <w:num w:numId="14">
    <w:abstractNumId w:val="4"/>
  </w:num>
  <w:num w:numId="15">
    <w:abstractNumId w:val="10"/>
  </w:num>
  <w:num w:numId="16">
    <w:abstractNumId w:val="6"/>
  </w:num>
  <w:num w:numId="17">
    <w:abstractNumId w:val="18"/>
  </w:num>
  <w:num w:numId="18">
    <w:abstractNumId w:val="0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68D3"/>
    <w:rsid w:val="000327C2"/>
    <w:rsid w:val="00032E72"/>
    <w:rsid w:val="0003560A"/>
    <w:rsid w:val="00064EFA"/>
    <w:rsid w:val="00072E71"/>
    <w:rsid w:val="00090366"/>
    <w:rsid w:val="000A79EB"/>
    <w:rsid w:val="000C2153"/>
    <w:rsid w:val="000E12A3"/>
    <w:rsid w:val="000F50AB"/>
    <w:rsid w:val="0014707B"/>
    <w:rsid w:val="0017541E"/>
    <w:rsid w:val="0017781D"/>
    <w:rsid w:val="00193180"/>
    <w:rsid w:val="001A02E4"/>
    <w:rsid w:val="001A2662"/>
    <w:rsid w:val="001B179D"/>
    <w:rsid w:val="001D6193"/>
    <w:rsid w:val="00237B51"/>
    <w:rsid w:val="002565A0"/>
    <w:rsid w:val="00266202"/>
    <w:rsid w:val="002858B5"/>
    <w:rsid w:val="00296BD6"/>
    <w:rsid w:val="00297CC6"/>
    <w:rsid w:val="002D68D3"/>
    <w:rsid w:val="00343703"/>
    <w:rsid w:val="003711ED"/>
    <w:rsid w:val="0037770D"/>
    <w:rsid w:val="003946FB"/>
    <w:rsid w:val="003A68BE"/>
    <w:rsid w:val="003B5434"/>
    <w:rsid w:val="003C2C87"/>
    <w:rsid w:val="003D5BE2"/>
    <w:rsid w:val="003E3978"/>
    <w:rsid w:val="003F1D15"/>
    <w:rsid w:val="004004D1"/>
    <w:rsid w:val="00453E8D"/>
    <w:rsid w:val="00454A00"/>
    <w:rsid w:val="00473775"/>
    <w:rsid w:val="00483D47"/>
    <w:rsid w:val="004A2250"/>
    <w:rsid w:val="004A6A38"/>
    <w:rsid w:val="004E37F3"/>
    <w:rsid w:val="00541402"/>
    <w:rsid w:val="0056532C"/>
    <w:rsid w:val="00576497"/>
    <w:rsid w:val="00591AF4"/>
    <w:rsid w:val="005D40C9"/>
    <w:rsid w:val="005F45BA"/>
    <w:rsid w:val="00665932"/>
    <w:rsid w:val="00691DE0"/>
    <w:rsid w:val="006E3695"/>
    <w:rsid w:val="006E5CBF"/>
    <w:rsid w:val="00766CEE"/>
    <w:rsid w:val="007703F3"/>
    <w:rsid w:val="00782BA8"/>
    <w:rsid w:val="007A3A20"/>
    <w:rsid w:val="007D783F"/>
    <w:rsid w:val="007E0A68"/>
    <w:rsid w:val="007F4DDB"/>
    <w:rsid w:val="00845208"/>
    <w:rsid w:val="00877786"/>
    <w:rsid w:val="00892874"/>
    <w:rsid w:val="008E2341"/>
    <w:rsid w:val="009020DB"/>
    <w:rsid w:val="00907903"/>
    <w:rsid w:val="00922481"/>
    <w:rsid w:val="009231F6"/>
    <w:rsid w:val="00940250"/>
    <w:rsid w:val="00947176"/>
    <w:rsid w:val="00961A86"/>
    <w:rsid w:val="00977304"/>
    <w:rsid w:val="00982C92"/>
    <w:rsid w:val="009B0B1B"/>
    <w:rsid w:val="009D3A0B"/>
    <w:rsid w:val="009D48F4"/>
    <w:rsid w:val="00A257CA"/>
    <w:rsid w:val="00A52AE3"/>
    <w:rsid w:val="00A52DBC"/>
    <w:rsid w:val="00A6490F"/>
    <w:rsid w:val="00A66F4B"/>
    <w:rsid w:val="00A823A0"/>
    <w:rsid w:val="00A83ADB"/>
    <w:rsid w:val="00AC526C"/>
    <w:rsid w:val="00AF45BA"/>
    <w:rsid w:val="00B45742"/>
    <w:rsid w:val="00B600C7"/>
    <w:rsid w:val="00B765F2"/>
    <w:rsid w:val="00B86614"/>
    <w:rsid w:val="00BD74DE"/>
    <w:rsid w:val="00C156CF"/>
    <w:rsid w:val="00C44EA4"/>
    <w:rsid w:val="00CD4CBF"/>
    <w:rsid w:val="00D32BDB"/>
    <w:rsid w:val="00D52F75"/>
    <w:rsid w:val="00D61304"/>
    <w:rsid w:val="00D6246C"/>
    <w:rsid w:val="00D739A5"/>
    <w:rsid w:val="00D941BD"/>
    <w:rsid w:val="00DB32FB"/>
    <w:rsid w:val="00DC5FDD"/>
    <w:rsid w:val="00DC7089"/>
    <w:rsid w:val="00DD6C9F"/>
    <w:rsid w:val="00DF5941"/>
    <w:rsid w:val="00E0142A"/>
    <w:rsid w:val="00E41BA7"/>
    <w:rsid w:val="00E46A31"/>
    <w:rsid w:val="00E803BD"/>
    <w:rsid w:val="00E87E91"/>
    <w:rsid w:val="00EA29F8"/>
    <w:rsid w:val="00EA2ACD"/>
    <w:rsid w:val="00F15643"/>
    <w:rsid w:val="00F21255"/>
    <w:rsid w:val="00F219FE"/>
    <w:rsid w:val="00F55985"/>
    <w:rsid w:val="00FC0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31924B"/>
  <w15:docId w15:val="{D663D611-C2FE-4844-A8D9-4B9CD703B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WenQuanYi Micro Hei" w:hAnsi="Liberation Serif" w:cs="Lohit Hindi"/>
        <w:sz w:val="24"/>
        <w:szCs w:val="24"/>
        <w:lang w:val="es-HN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rFonts w:ascii="Arial" w:hAnsi="Arial"/>
      <w:sz w:val="22"/>
    </w:rPr>
  </w:style>
  <w:style w:type="paragraph" w:styleId="Heading1">
    <w:name w:val="heading 1"/>
    <w:basedOn w:val="Heading"/>
    <w:next w:val="BodyText"/>
    <w:qFormat/>
    <w:rsid w:val="007F4DDB"/>
    <w:pPr>
      <w:numPr>
        <w:numId w:val="1"/>
      </w:numPr>
      <w:outlineLvl w:val="0"/>
    </w:pPr>
    <w:rPr>
      <w:b/>
      <w:bCs/>
      <w:color w:val="00458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7786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57CA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E3695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E3695"/>
    <w:pPr>
      <w:keepNext/>
      <w:keepLines/>
      <w:spacing w:before="40"/>
      <w:outlineLvl w:val="4"/>
    </w:pPr>
    <w:rPr>
      <w:rFonts w:asciiTheme="majorHAnsi" w:eastAsiaTheme="majorEastAsia" w:hAnsiTheme="majorHAnsi" w:cs="Mangal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Header">
    <w:name w:val="header"/>
    <w:basedOn w:val="Normal"/>
    <w:pPr>
      <w:suppressLineNumbers/>
      <w:tabs>
        <w:tab w:val="center" w:pos="4819"/>
        <w:tab w:val="right" w:pos="9638"/>
      </w:tabs>
    </w:pPr>
  </w:style>
  <w:style w:type="paragraph" w:styleId="Footer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5F45BA"/>
    <w:pPr>
      <w:keepNext/>
      <w:keepLines/>
      <w:widowControl/>
      <w:spacing w:line="276" w:lineRule="auto"/>
      <w:contextualSpacing/>
      <w:jc w:val="left"/>
    </w:pPr>
    <w:rPr>
      <w:rFonts w:ascii="Trebuchet MS" w:eastAsia="Trebuchet MS" w:hAnsi="Trebuchet MS" w:cs="Trebuchet MS"/>
      <w:color w:val="000000"/>
      <w:sz w:val="42"/>
      <w:szCs w:val="20"/>
      <w:lang w:eastAsia="en-US" w:bidi="ar-SA"/>
    </w:rPr>
  </w:style>
  <w:style w:type="character" w:customStyle="1" w:styleId="TitleChar">
    <w:name w:val="Title Char"/>
    <w:basedOn w:val="DefaultParagraphFont"/>
    <w:link w:val="Title"/>
    <w:uiPriority w:val="10"/>
    <w:qFormat/>
    <w:rsid w:val="005F45BA"/>
    <w:rPr>
      <w:rFonts w:ascii="Trebuchet MS" w:eastAsia="Trebuchet MS" w:hAnsi="Trebuchet MS" w:cs="Trebuchet MS"/>
      <w:color w:val="000000"/>
      <w:sz w:val="42"/>
      <w:szCs w:val="20"/>
      <w:lang w:eastAsia="en-US" w:bidi="ar-SA"/>
    </w:rPr>
  </w:style>
  <w:style w:type="paragraph" w:styleId="ListParagraph">
    <w:name w:val="List Paragraph"/>
    <w:basedOn w:val="Normal"/>
    <w:uiPriority w:val="34"/>
    <w:qFormat/>
    <w:rsid w:val="005F45BA"/>
    <w:pPr>
      <w:widowControl/>
      <w:spacing w:line="276" w:lineRule="auto"/>
      <w:ind w:left="720"/>
      <w:contextualSpacing/>
      <w:jc w:val="left"/>
    </w:pPr>
    <w:rPr>
      <w:rFonts w:eastAsia="MS Mincho" w:cs="Arial"/>
      <w:color w:val="000000"/>
      <w:szCs w:val="20"/>
      <w:lang w:eastAsia="en-US" w:bidi="ar-SA"/>
    </w:rPr>
  </w:style>
  <w:style w:type="paragraph" w:styleId="NoSpacing">
    <w:name w:val="No Spacing"/>
    <w:uiPriority w:val="1"/>
    <w:qFormat/>
    <w:rsid w:val="005F45BA"/>
    <w:rPr>
      <w:rFonts w:ascii="Arial" w:eastAsia="MS Mincho" w:hAnsi="Arial" w:cs="Arial"/>
      <w:color w:val="000000"/>
      <w:sz w:val="22"/>
      <w:szCs w:val="20"/>
      <w:lang w:val="en-US" w:eastAsia="en-US" w:bidi="ar-SA"/>
    </w:rPr>
  </w:style>
  <w:style w:type="table" w:styleId="TableGrid">
    <w:name w:val="Table Grid"/>
    <w:basedOn w:val="TableNormal"/>
    <w:uiPriority w:val="39"/>
    <w:rsid w:val="005F45BA"/>
    <w:rPr>
      <w:rFonts w:ascii="Arial" w:eastAsia="MS Mincho" w:hAnsi="Arial" w:cs="Arial"/>
      <w:color w:val="000000"/>
      <w:sz w:val="22"/>
      <w:szCs w:val="20"/>
      <w:lang w:val="en-US"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F45BA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5F45BA"/>
    <w:pPr>
      <w:widowControl/>
      <w:spacing w:after="100" w:line="276" w:lineRule="auto"/>
      <w:jc w:val="left"/>
    </w:pPr>
    <w:rPr>
      <w:rFonts w:eastAsia="MS Mincho" w:cs="Arial"/>
      <w:color w:val="000000"/>
      <w:szCs w:val="20"/>
      <w:lang w:eastAsia="en-US"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877786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877786"/>
    <w:rPr>
      <w:color w:val="808080"/>
      <w:shd w:val="clear" w:color="auto" w:fill="E6E6E6"/>
    </w:rPr>
  </w:style>
  <w:style w:type="paragraph" w:styleId="TOC2">
    <w:name w:val="toc 2"/>
    <w:basedOn w:val="Normal"/>
    <w:next w:val="Normal"/>
    <w:autoRedefine/>
    <w:uiPriority w:val="39"/>
    <w:unhideWhenUsed/>
    <w:rsid w:val="009D3A0B"/>
    <w:pPr>
      <w:spacing w:after="100"/>
      <w:ind w:left="220"/>
    </w:pPr>
    <w:rPr>
      <w:rFonts w:cs="Mangal"/>
    </w:rPr>
  </w:style>
  <w:style w:type="table" w:customStyle="1" w:styleId="Tablaconcuadrcula1">
    <w:name w:val="Tabla con cuadrícula1"/>
    <w:basedOn w:val="TableNormal"/>
    <w:next w:val="TableGrid"/>
    <w:uiPriority w:val="59"/>
    <w:rsid w:val="001B179D"/>
    <w:rPr>
      <w:rFonts w:asciiTheme="minorHAnsi" w:eastAsiaTheme="minorHAnsi" w:hAnsiTheme="minorHAnsi" w:cstheme="minorBidi"/>
      <w:sz w:val="22"/>
      <w:szCs w:val="22"/>
      <w:lang w:val="en-US"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65932"/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5932"/>
    <w:rPr>
      <w:rFonts w:ascii="Segoe UI" w:hAnsi="Segoe UI" w:cs="Mangal"/>
      <w:sz w:val="18"/>
      <w:szCs w:val="16"/>
    </w:rPr>
  </w:style>
  <w:style w:type="paragraph" w:customStyle="1" w:styleId="Default">
    <w:name w:val="Default"/>
    <w:rsid w:val="00665932"/>
    <w:pPr>
      <w:autoSpaceDE w:val="0"/>
      <w:autoSpaceDN w:val="0"/>
      <w:adjustRightInd w:val="0"/>
    </w:pPr>
    <w:rPr>
      <w:rFonts w:ascii="Arial" w:hAnsi="Arial" w:cs="Arial"/>
      <w:color w:val="000000"/>
      <w:lang w:val="es-ES" w:bidi="ar-SA"/>
    </w:rPr>
  </w:style>
  <w:style w:type="character" w:customStyle="1" w:styleId="ipa">
    <w:name w:val="ipa"/>
    <w:basedOn w:val="DefaultParagraphFont"/>
    <w:rsid w:val="00AF45BA"/>
  </w:style>
  <w:style w:type="character" w:customStyle="1" w:styleId="Heading3Char">
    <w:name w:val="Heading 3 Char"/>
    <w:basedOn w:val="DefaultParagraphFont"/>
    <w:link w:val="Heading3"/>
    <w:uiPriority w:val="9"/>
    <w:rsid w:val="00A257CA"/>
    <w:rPr>
      <w:rFonts w:asciiTheme="majorHAnsi" w:eastAsiaTheme="majorEastAsia" w:hAnsiTheme="majorHAnsi" w:cs="Mangal"/>
      <w:color w:val="1F3763" w:themeColor="accent1" w:themeShade="7F"/>
      <w:szCs w:val="21"/>
    </w:rPr>
  </w:style>
  <w:style w:type="table" w:styleId="GridTable5Dark-Accent5">
    <w:name w:val="Grid Table 5 Dark Accent 5"/>
    <w:basedOn w:val="TableNormal"/>
    <w:uiPriority w:val="50"/>
    <w:rsid w:val="00DD6C9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6E3695"/>
    <w:rPr>
      <w:rFonts w:asciiTheme="majorHAnsi" w:eastAsiaTheme="majorEastAsia" w:hAnsiTheme="majorHAnsi" w:cs="Mangal"/>
      <w:i/>
      <w:iCs/>
      <w:color w:val="2F5496" w:themeColor="accent1" w:themeShade="BF"/>
      <w:sz w:val="22"/>
    </w:rPr>
  </w:style>
  <w:style w:type="character" w:customStyle="1" w:styleId="Heading5Char">
    <w:name w:val="Heading 5 Char"/>
    <w:basedOn w:val="DefaultParagraphFont"/>
    <w:link w:val="Heading5"/>
    <w:uiPriority w:val="9"/>
    <w:rsid w:val="006E3695"/>
    <w:rPr>
      <w:rFonts w:asciiTheme="majorHAnsi" w:eastAsiaTheme="majorEastAsia" w:hAnsiTheme="majorHAnsi" w:cs="Mangal"/>
      <w:color w:val="2F5496" w:themeColor="accent1" w:themeShade="BF"/>
      <w:sz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6E3695"/>
    <w:rPr>
      <w:color w:val="954F72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7A3A20"/>
    <w:pPr>
      <w:spacing w:after="100"/>
      <w:ind w:left="440"/>
    </w:pPr>
    <w:rPr>
      <w:rFonts w:cs="Mangal"/>
    </w:rPr>
  </w:style>
  <w:style w:type="character" w:styleId="UnresolvedMention">
    <w:name w:val="Unresolved Mention"/>
    <w:basedOn w:val="DefaultParagraphFont"/>
    <w:uiPriority w:val="99"/>
    <w:semiHidden/>
    <w:unhideWhenUsed/>
    <w:rsid w:val="000903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37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marco2289/Bases-Proyecto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trello.com/b/iWmktWJf/bases-proyect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BryanAnariba/IS-501-Proyecto-Grupo-6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FED3D0-9696-495B-A955-8ED431E6ED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1003</TotalTime>
  <Pages>17</Pages>
  <Words>1188</Words>
  <Characters>6534</Characters>
  <Application>Microsoft Office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Marín</dc:creator>
  <dc:description/>
  <cp:lastModifiedBy>Marco Medina</cp:lastModifiedBy>
  <cp:revision>36</cp:revision>
  <cp:lastPrinted>2019-05-05T02:37:00Z</cp:lastPrinted>
  <dcterms:created xsi:type="dcterms:W3CDTF">2019-03-09T06:20:00Z</dcterms:created>
  <dcterms:modified xsi:type="dcterms:W3CDTF">2019-05-05T03:38:00Z</dcterms:modified>
  <dc:language>es-HN</dc:language>
</cp:coreProperties>
</file>